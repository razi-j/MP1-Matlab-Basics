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2676C" w14:textId="77777777" w:rsidR="00177BFF" w:rsidRDefault="00454988">
      <w:r w:rsidRPr="00A12D60">
        <w:rPr>
          <w:noProof/>
        </w:rPr>
        <w:drawing>
          <wp:inline distT="0" distB="0" distL="0" distR="0" wp14:anchorId="5BF05D02" wp14:editId="2F2CF842">
            <wp:extent cx="5753100" cy="981075"/>
            <wp:effectExtent l="0" t="0" r="0" b="9525"/>
            <wp:docPr id="1" name="Picture 1" descr="C:\Users\alalix\Desktop\FEU TECH Seal\FEU TECH Hea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lalix\Desktop\FEU TECH Seal\FEU TECH Header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698A3" w14:textId="77777777" w:rsidR="00177BFF" w:rsidRDefault="00177BFF"/>
    <w:p w14:paraId="61DA8F89" w14:textId="77777777" w:rsidR="00177BFF" w:rsidRDefault="00177BFF">
      <w:pPr>
        <w:pStyle w:val="Heading2"/>
        <w:rPr>
          <w:sz w:val="28"/>
          <w:szCs w:val="28"/>
        </w:rPr>
      </w:pPr>
    </w:p>
    <w:p w14:paraId="18C1714F" w14:textId="77777777" w:rsidR="00177BFF" w:rsidRDefault="00177BFF"/>
    <w:p w14:paraId="5024A4D0" w14:textId="77777777" w:rsidR="00177BFF" w:rsidRDefault="00177BFF"/>
    <w:p w14:paraId="28D3937C" w14:textId="77777777" w:rsidR="00177BFF" w:rsidRDefault="00177BFF" w:rsidP="0043679D"/>
    <w:p w14:paraId="57CDC04E" w14:textId="77777777" w:rsidR="00047931" w:rsidRDefault="00047931">
      <w:pPr>
        <w:jc w:val="center"/>
        <w:rPr>
          <w:b/>
          <w:sz w:val="40"/>
          <w:szCs w:val="40"/>
        </w:rPr>
      </w:pPr>
    </w:p>
    <w:p w14:paraId="0B575C63" w14:textId="542B57E3" w:rsidR="00177BFF" w:rsidRDefault="00177BFF">
      <w:pPr>
        <w:jc w:val="center"/>
      </w:pPr>
      <w:r>
        <w:rPr>
          <w:sz w:val="40"/>
          <w:szCs w:val="40"/>
        </w:rPr>
        <w:t>(</w:t>
      </w:r>
      <w:r w:rsidR="00BC2EBE">
        <w:rPr>
          <w:noProof/>
          <w:sz w:val="40"/>
          <w:szCs w:val="40"/>
        </w:rPr>
        <w:t>Image Processing using Matlab</w:t>
      </w:r>
      <w:r>
        <w:rPr>
          <w:sz w:val="40"/>
          <w:szCs w:val="40"/>
        </w:rPr>
        <w:t>)</w:t>
      </w:r>
    </w:p>
    <w:p w14:paraId="317FF298" w14:textId="77777777" w:rsidR="00177BFF" w:rsidRDefault="00177BFF">
      <w:pPr>
        <w:jc w:val="center"/>
      </w:pPr>
    </w:p>
    <w:p w14:paraId="148A86A4" w14:textId="77777777" w:rsidR="00177BFF" w:rsidRDefault="00177BFF">
      <w:pPr>
        <w:jc w:val="center"/>
      </w:pPr>
    </w:p>
    <w:p w14:paraId="603C671A" w14:textId="77777777" w:rsidR="00177BFF" w:rsidRDefault="00177BFF">
      <w:pPr>
        <w:jc w:val="center"/>
      </w:pPr>
    </w:p>
    <w:p w14:paraId="084C2EEF" w14:textId="77777777" w:rsidR="00177BFF" w:rsidRDefault="00177BFF">
      <w:pPr>
        <w:jc w:val="center"/>
      </w:pPr>
    </w:p>
    <w:p w14:paraId="6DB13C2C" w14:textId="59F11AF8" w:rsidR="00177BFF" w:rsidRDefault="00196BF3">
      <w:pPr>
        <w:jc w:val="center"/>
        <w:rPr>
          <w:sz w:val="40"/>
          <w:szCs w:val="40"/>
        </w:rPr>
      </w:pPr>
      <w:r>
        <w:rPr>
          <w:sz w:val="40"/>
          <w:szCs w:val="40"/>
        </w:rPr>
        <w:t>Technical</w:t>
      </w:r>
    </w:p>
    <w:p w14:paraId="435E4A69" w14:textId="6E193A50" w:rsidR="00177BFF" w:rsidRDefault="00454988">
      <w:pPr>
        <w:jc w:val="center"/>
        <w:rPr>
          <w:sz w:val="144"/>
          <w:szCs w:val="144"/>
        </w:rPr>
      </w:pPr>
      <w:r>
        <w:rPr>
          <w:noProof/>
          <w:sz w:val="144"/>
          <w:szCs w:val="14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B3CD058" wp14:editId="1711AE0B">
                <wp:simplePos x="0" y="0"/>
                <wp:positionH relativeFrom="column">
                  <wp:posOffset>2143125</wp:posOffset>
                </wp:positionH>
                <wp:positionV relativeFrom="paragraph">
                  <wp:posOffset>972185</wp:posOffset>
                </wp:positionV>
                <wp:extent cx="1619250" cy="0"/>
                <wp:effectExtent l="0" t="0" r="0" b="0"/>
                <wp:wrapNone/>
                <wp:docPr id="3" name="Auto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1925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E31ACF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6" o:spid="_x0000_s1026" type="#_x0000_t32" style="position:absolute;margin-left:168.75pt;margin-top:76.55pt;width:127.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" strokeweight="1.5pt"/>
            </w:pict>
          </mc:Fallback>
        </mc:AlternateContent>
      </w:r>
      <w:r>
        <w:rPr>
          <w:noProof/>
          <w:sz w:val="144"/>
          <w:szCs w:val="14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C4E8908" wp14:editId="0BEBB1C1">
                <wp:simplePos x="0" y="0"/>
                <wp:positionH relativeFrom="column">
                  <wp:posOffset>2143125</wp:posOffset>
                </wp:positionH>
                <wp:positionV relativeFrom="paragraph">
                  <wp:posOffset>10160</wp:posOffset>
                </wp:positionV>
                <wp:extent cx="1619250" cy="0"/>
                <wp:effectExtent l="0" t="0" r="0" b="0"/>
                <wp:wrapNone/>
                <wp:docPr id="2" name="Auto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1925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F60927" id="AutoShape 25" o:spid="_x0000_s1026" type="#_x0000_t32" style="position:absolute;margin-left:168.75pt;margin-top:.8pt;width:127.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" strokeweight="1.5pt"/>
            </w:pict>
          </mc:Fallback>
        </mc:AlternateContent>
      </w:r>
      <w:r w:rsidR="00196BF3">
        <w:rPr>
          <w:noProof/>
          <w:sz w:val="144"/>
          <w:szCs w:val="144"/>
        </w:rPr>
        <w:t>1</w:t>
      </w:r>
    </w:p>
    <w:p w14:paraId="135983AD" w14:textId="77777777" w:rsidR="00177BFF" w:rsidRDefault="00177BFF">
      <w:pPr>
        <w:jc w:val="center"/>
        <w:rPr>
          <w:sz w:val="40"/>
          <w:szCs w:val="40"/>
        </w:rPr>
      </w:pPr>
    </w:p>
    <w:p w14:paraId="6C1D3C0B" w14:textId="77777777" w:rsidR="0043679D" w:rsidRDefault="0043679D" w:rsidP="0043679D">
      <w:pPr>
        <w:jc w:val="center"/>
        <w:rPr>
          <w:sz w:val="40"/>
          <w:szCs w:val="40"/>
        </w:rPr>
      </w:pPr>
    </w:p>
    <w:p w14:paraId="389554AD" w14:textId="6107CECA" w:rsidR="0043679D" w:rsidRDefault="0043679D" w:rsidP="0043679D">
      <w:pPr>
        <w:jc w:val="center"/>
        <w:rPr>
          <w:sz w:val="40"/>
          <w:szCs w:val="40"/>
        </w:rPr>
      </w:pPr>
      <w:r>
        <w:rPr>
          <w:sz w:val="40"/>
          <w:szCs w:val="40"/>
        </w:rPr>
        <w:t>(</w:t>
      </w:r>
      <w:r w:rsidR="00BC2EBE">
        <w:rPr>
          <w:sz w:val="40"/>
          <w:szCs w:val="40"/>
        </w:rPr>
        <w:t>Basic Use of Matlab</w:t>
      </w:r>
      <w:r>
        <w:rPr>
          <w:sz w:val="40"/>
          <w:szCs w:val="40"/>
        </w:rPr>
        <w:t>)</w:t>
      </w:r>
    </w:p>
    <w:p w14:paraId="53DE533A" w14:textId="77777777" w:rsidR="0043679D" w:rsidRDefault="0043679D" w:rsidP="0043679D">
      <w:pPr>
        <w:rPr>
          <w:sz w:val="40"/>
          <w:szCs w:val="40"/>
        </w:rPr>
      </w:pPr>
    </w:p>
    <w:p w14:paraId="132BC4DF" w14:textId="77777777" w:rsidR="0043679D" w:rsidRDefault="0043679D" w:rsidP="0043679D">
      <w:pPr>
        <w:rPr>
          <w:sz w:val="40"/>
          <w:szCs w:val="40"/>
        </w:rPr>
      </w:pPr>
    </w:p>
    <w:p w14:paraId="112C489A" w14:textId="09C70BC8" w:rsidR="0043679D" w:rsidRDefault="00962D78" w:rsidP="0043679D">
      <w:pPr>
        <w:rPr>
          <w:sz w:val="40"/>
          <w:szCs w:val="40"/>
        </w:rPr>
      </w:pPr>
      <w:r>
        <w:rPr>
          <w:sz w:val="40"/>
          <w:szCs w:val="40"/>
        </w:rPr>
        <w:t>**Add picture of the team</w:t>
      </w:r>
    </w:p>
    <w:p w14:paraId="6AE9E827" w14:textId="77777777" w:rsidR="0043679D" w:rsidRDefault="0043679D" w:rsidP="0043679D">
      <w:pPr>
        <w:jc w:val="center"/>
        <w:rPr>
          <w:sz w:val="40"/>
          <w:szCs w:val="4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6"/>
        <w:gridCol w:w="4674"/>
      </w:tblGrid>
      <w:tr w:rsidR="0043679D" w:rsidRPr="00C942BD" w14:paraId="55E7C4E9" w14:textId="77777777" w:rsidTr="00C942BD">
        <w:tc>
          <w:tcPr>
            <w:tcW w:w="4788" w:type="dxa"/>
          </w:tcPr>
          <w:p w14:paraId="2A7C0074" w14:textId="77777777" w:rsidR="0043679D" w:rsidRPr="00C942BD" w:rsidRDefault="0043679D" w:rsidP="00C942BD">
            <w:pPr>
              <w:jc w:val="center"/>
              <w:rPr>
                <w:sz w:val="40"/>
                <w:szCs w:val="40"/>
              </w:rPr>
            </w:pPr>
            <w:r w:rsidRPr="00C942BD">
              <w:rPr>
                <w:sz w:val="40"/>
                <w:szCs w:val="40"/>
              </w:rPr>
              <w:t xml:space="preserve">Name of Student </w:t>
            </w:r>
          </w:p>
        </w:tc>
        <w:tc>
          <w:tcPr>
            <w:tcW w:w="4788" w:type="dxa"/>
          </w:tcPr>
          <w:p w14:paraId="722A2559" w14:textId="77777777" w:rsidR="0043679D" w:rsidRPr="00C942BD" w:rsidRDefault="0043679D" w:rsidP="00C942BD">
            <w:pPr>
              <w:jc w:val="center"/>
              <w:rPr>
                <w:sz w:val="40"/>
                <w:szCs w:val="40"/>
              </w:rPr>
            </w:pPr>
            <w:r w:rsidRPr="00C942BD">
              <w:rPr>
                <w:sz w:val="40"/>
                <w:szCs w:val="40"/>
              </w:rPr>
              <w:t xml:space="preserve">Name of Professor </w:t>
            </w:r>
          </w:p>
        </w:tc>
      </w:tr>
      <w:tr w:rsidR="00892457" w:rsidRPr="00C942BD" w14:paraId="0613322F" w14:textId="77777777" w:rsidTr="00C942BD">
        <w:tc>
          <w:tcPr>
            <w:tcW w:w="4788" w:type="dxa"/>
          </w:tcPr>
          <w:p w14:paraId="377A08F8" w14:textId="77777777" w:rsidR="00892457" w:rsidRPr="00C942BD" w:rsidRDefault="00892457" w:rsidP="00C942BD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4788" w:type="dxa"/>
          </w:tcPr>
          <w:p w14:paraId="5FB6E244" w14:textId="77777777" w:rsidR="00892457" w:rsidRPr="00C942BD" w:rsidRDefault="00892457" w:rsidP="00C942BD">
            <w:pPr>
              <w:jc w:val="center"/>
              <w:rPr>
                <w:sz w:val="40"/>
                <w:szCs w:val="40"/>
              </w:rPr>
            </w:pPr>
          </w:p>
        </w:tc>
      </w:tr>
      <w:tr w:rsidR="0043679D" w:rsidRPr="00C942BD" w14:paraId="63EB8F37" w14:textId="77777777" w:rsidTr="00C942BD">
        <w:tc>
          <w:tcPr>
            <w:tcW w:w="4788" w:type="dxa"/>
          </w:tcPr>
          <w:p w14:paraId="2978E2A2" w14:textId="77777777" w:rsidR="0043679D" w:rsidRPr="00C942BD" w:rsidRDefault="0043679D" w:rsidP="00C942BD">
            <w:pPr>
              <w:jc w:val="center"/>
              <w:rPr>
                <w:sz w:val="40"/>
                <w:szCs w:val="40"/>
              </w:rPr>
            </w:pPr>
            <w:r w:rsidRPr="00C942BD">
              <w:rPr>
                <w:sz w:val="40"/>
                <w:szCs w:val="40"/>
              </w:rPr>
              <w:t>Dat</w:t>
            </w:r>
            <w:r w:rsidR="00654AA4">
              <w:rPr>
                <w:sz w:val="40"/>
                <w:szCs w:val="40"/>
              </w:rPr>
              <w:t>e</w:t>
            </w:r>
            <w:r w:rsidRPr="00C942BD">
              <w:rPr>
                <w:sz w:val="40"/>
                <w:szCs w:val="40"/>
              </w:rPr>
              <w:t xml:space="preserve"> Performed </w:t>
            </w:r>
          </w:p>
        </w:tc>
        <w:tc>
          <w:tcPr>
            <w:tcW w:w="4788" w:type="dxa"/>
          </w:tcPr>
          <w:p w14:paraId="1D9B251D" w14:textId="77777777" w:rsidR="0043679D" w:rsidRPr="00C942BD" w:rsidRDefault="0043679D" w:rsidP="00C942BD">
            <w:pPr>
              <w:jc w:val="center"/>
              <w:rPr>
                <w:sz w:val="40"/>
                <w:szCs w:val="40"/>
              </w:rPr>
            </w:pPr>
            <w:r w:rsidRPr="00C942BD">
              <w:rPr>
                <w:sz w:val="40"/>
                <w:szCs w:val="40"/>
              </w:rPr>
              <w:t xml:space="preserve">Date Submitted </w:t>
            </w:r>
          </w:p>
        </w:tc>
      </w:tr>
      <w:tr w:rsidR="00892457" w:rsidRPr="00C942BD" w14:paraId="125A25EF" w14:textId="77777777" w:rsidTr="00C942BD">
        <w:tc>
          <w:tcPr>
            <w:tcW w:w="4788" w:type="dxa"/>
          </w:tcPr>
          <w:p w14:paraId="5EE22E55" w14:textId="77777777" w:rsidR="00892457" w:rsidRPr="00C942BD" w:rsidRDefault="00892457" w:rsidP="00C942BD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4788" w:type="dxa"/>
          </w:tcPr>
          <w:p w14:paraId="26186EAA" w14:textId="77777777" w:rsidR="00892457" w:rsidRPr="00C942BD" w:rsidRDefault="00892457" w:rsidP="00C942BD">
            <w:pPr>
              <w:jc w:val="center"/>
              <w:rPr>
                <w:sz w:val="40"/>
                <w:szCs w:val="40"/>
              </w:rPr>
            </w:pPr>
          </w:p>
        </w:tc>
      </w:tr>
    </w:tbl>
    <w:p w14:paraId="276E01D1" w14:textId="77777777" w:rsidR="0043679D" w:rsidRDefault="0043679D" w:rsidP="0043679D">
      <w:pPr>
        <w:rPr>
          <w:sz w:val="32"/>
          <w:szCs w:val="32"/>
        </w:rPr>
      </w:pPr>
    </w:p>
    <w:p w14:paraId="4248670C" w14:textId="77777777" w:rsidR="00177BFF" w:rsidRPr="0043679D" w:rsidRDefault="004D0700">
      <w:pPr>
        <w:numPr>
          <w:ilvl w:val="0"/>
          <w:numId w:val="9"/>
        </w:numPr>
        <w:tabs>
          <w:tab w:val="left" w:pos="360"/>
        </w:tabs>
        <w:suppressAutoHyphens/>
        <w:jc w:val="both"/>
        <w:rPr>
          <w:b/>
          <w:lang w:eastAsia="ar-SA"/>
        </w:rPr>
      </w:pPr>
      <w:r>
        <w:rPr>
          <w:lang w:eastAsia="ar-SA"/>
        </w:rPr>
        <w:br w:type="column"/>
      </w:r>
      <w:r w:rsidR="00C426A1" w:rsidRPr="0043679D">
        <w:rPr>
          <w:b/>
          <w:lang w:eastAsia="ar-SA"/>
        </w:rPr>
        <w:lastRenderedPageBreak/>
        <w:t>OBJECTIVES</w:t>
      </w:r>
    </w:p>
    <w:p w14:paraId="6EA61312" w14:textId="77777777" w:rsidR="00F00545" w:rsidRPr="00E2191B" w:rsidRDefault="00F00545" w:rsidP="00F00545">
      <w:pPr>
        <w:ind w:left="360" w:firstLine="360"/>
        <w:jc w:val="both"/>
        <w:rPr>
          <w:lang w:eastAsia="ar-SA"/>
        </w:rPr>
      </w:pPr>
    </w:p>
    <w:p w14:paraId="74367FF7" w14:textId="77777777" w:rsidR="004955E3" w:rsidRDefault="004955E3" w:rsidP="004955E3">
      <w:pPr>
        <w:ind w:left="360"/>
        <w:jc w:val="both"/>
        <w:rPr>
          <w:lang w:eastAsia="ar-SA"/>
        </w:rPr>
      </w:pPr>
      <w:r>
        <w:rPr>
          <w:lang w:eastAsia="ar-SA"/>
        </w:rPr>
        <w:t>At the end of the experiment students must be able to:</w:t>
      </w:r>
    </w:p>
    <w:p w14:paraId="69D80C42" w14:textId="77777777" w:rsidR="002C363B" w:rsidRDefault="002C363B" w:rsidP="004955E3">
      <w:pPr>
        <w:ind w:left="360"/>
        <w:jc w:val="both"/>
        <w:rPr>
          <w:lang w:eastAsia="ar-SA"/>
        </w:rPr>
      </w:pPr>
    </w:p>
    <w:p w14:paraId="205B1E9D" w14:textId="77777777" w:rsidR="004955E3" w:rsidRDefault="004955E3" w:rsidP="004955E3">
      <w:pPr>
        <w:ind w:left="360"/>
        <w:jc w:val="both"/>
        <w:rPr>
          <w:lang w:eastAsia="ar-SA"/>
        </w:rPr>
      </w:pPr>
      <w:r>
        <w:rPr>
          <w:lang w:eastAsia="ar-SA"/>
        </w:rPr>
        <w:t>Cognitive</w:t>
      </w:r>
    </w:p>
    <w:p w14:paraId="62B23052" w14:textId="0D472257" w:rsidR="004955E3" w:rsidRDefault="004955E3" w:rsidP="002C363B">
      <w:pPr>
        <w:numPr>
          <w:ilvl w:val="0"/>
          <w:numId w:val="8"/>
        </w:numPr>
        <w:tabs>
          <w:tab w:val="clear" w:pos="780"/>
          <w:tab w:val="left" w:pos="720"/>
        </w:tabs>
        <w:suppressAutoHyphens/>
        <w:ind w:left="720"/>
        <w:jc w:val="both"/>
        <w:rPr>
          <w:lang w:eastAsia="ar-SA"/>
        </w:rPr>
      </w:pPr>
      <w:r>
        <w:rPr>
          <w:lang w:eastAsia="ar-SA"/>
        </w:rPr>
        <w:t>understand th</w:t>
      </w:r>
      <w:r w:rsidR="002C363B">
        <w:rPr>
          <w:lang w:eastAsia="ar-SA"/>
        </w:rPr>
        <w:t xml:space="preserve">e </w:t>
      </w:r>
      <w:r w:rsidR="00FB56CF">
        <w:rPr>
          <w:lang w:eastAsia="ar-SA"/>
        </w:rPr>
        <w:t xml:space="preserve">basic </w:t>
      </w:r>
      <w:r w:rsidR="00962D78">
        <w:rPr>
          <w:lang w:eastAsia="ar-SA"/>
        </w:rPr>
        <w:t>MATLAB</w:t>
      </w:r>
    </w:p>
    <w:p w14:paraId="68F497F9" w14:textId="77777777" w:rsidR="004955E3" w:rsidRDefault="004955E3" w:rsidP="004955E3">
      <w:pPr>
        <w:jc w:val="both"/>
        <w:rPr>
          <w:lang w:eastAsia="ar-SA"/>
        </w:rPr>
      </w:pPr>
      <w:r>
        <w:rPr>
          <w:lang w:eastAsia="ar-SA"/>
        </w:rPr>
        <w:t>.</w:t>
      </w:r>
    </w:p>
    <w:p w14:paraId="0A7711AA" w14:textId="77777777" w:rsidR="004955E3" w:rsidRDefault="004955E3" w:rsidP="004955E3">
      <w:pPr>
        <w:ind w:left="360"/>
        <w:jc w:val="both"/>
        <w:rPr>
          <w:lang w:eastAsia="ar-SA"/>
        </w:rPr>
      </w:pPr>
      <w:r>
        <w:rPr>
          <w:lang w:eastAsia="ar-SA"/>
        </w:rPr>
        <w:t>Psychomotor:</w:t>
      </w:r>
    </w:p>
    <w:p w14:paraId="14ED50F2" w14:textId="1002E0B5" w:rsidR="004955E3" w:rsidRDefault="00BC2EBE" w:rsidP="004955E3">
      <w:pPr>
        <w:numPr>
          <w:ilvl w:val="0"/>
          <w:numId w:val="7"/>
        </w:numPr>
        <w:tabs>
          <w:tab w:val="left" w:pos="720"/>
        </w:tabs>
        <w:suppressAutoHyphens/>
        <w:jc w:val="both"/>
        <w:rPr>
          <w:lang w:eastAsia="ar-SA"/>
        </w:rPr>
      </w:pPr>
      <w:r>
        <w:rPr>
          <w:lang w:eastAsia="ar-SA"/>
        </w:rPr>
        <w:t xml:space="preserve">perform </w:t>
      </w:r>
      <w:r w:rsidR="00962D78">
        <w:rPr>
          <w:lang w:eastAsia="ar-SA"/>
        </w:rPr>
        <w:t>operations</w:t>
      </w:r>
      <w:r>
        <w:rPr>
          <w:lang w:eastAsia="ar-SA"/>
        </w:rPr>
        <w:t xml:space="preserve"> using </w:t>
      </w:r>
      <w:r w:rsidR="00962D78">
        <w:rPr>
          <w:lang w:eastAsia="ar-SA"/>
        </w:rPr>
        <w:t>MATLAB</w:t>
      </w:r>
    </w:p>
    <w:p w14:paraId="6F471181" w14:textId="77777777" w:rsidR="004955E3" w:rsidRDefault="004955E3" w:rsidP="004955E3">
      <w:pPr>
        <w:ind w:left="360"/>
        <w:jc w:val="both"/>
        <w:rPr>
          <w:lang w:eastAsia="ar-SA"/>
        </w:rPr>
      </w:pPr>
    </w:p>
    <w:p w14:paraId="1477678B" w14:textId="77777777" w:rsidR="004955E3" w:rsidRDefault="004955E3" w:rsidP="004955E3">
      <w:pPr>
        <w:ind w:left="360"/>
        <w:jc w:val="both"/>
        <w:rPr>
          <w:lang w:eastAsia="ar-SA"/>
        </w:rPr>
      </w:pPr>
      <w:r>
        <w:rPr>
          <w:lang w:eastAsia="ar-SA"/>
        </w:rPr>
        <w:t>Affective</w:t>
      </w:r>
    </w:p>
    <w:p w14:paraId="43CC05B4" w14:textId="093FBBE7" w:rsidR="004955E3" w:rsidRDefault="004955E3" w:rsidP="004955E3">
      <w:pPr>
        <w:numPr>
          <w:ilvl w:val="0"/>
          <w:numId w:val="6"/>
        </w:numPr>
        <w:tabs>
          <w:tab w:val="left" w:pos="720"/>
        </w:tabs>
        <w:suppressAutoHyphens/>
        <w:jc w:val="both"/>
        <w:rPr>
          <w:lang w:eastAsia="ar-SA"/>
        </w:rPr>
      </w:pPr>
      <w:r>
        <w:rPr>
          <w:lang w:eastAsia="ar-SA"/>
        </w:rPr>
        <w:t xml:space="preserve">appreciate the </w:t>
      </w:r>
      <w:r w:rsidR="00BC2EBE">
        <w:rPr>
          <w:lang w:eastAsia="ar-SA"/>
        </w:rPr>
        <w:t xml:space="preserve">coding in </w:t>
      </w:r>
      <w:r w:rsidR="00962D78">
        <w:rPr>
          <w:lang w:eastAsia="ar-SA"/>
        </w:rPr>
        <w:t>MATLAB</w:t>
      </w:r>
    </w:p>
    <w:p w14:paraId="0503ABCD" w14:textId="77777777" w:rsidR="00A8132D" w:rsidRPr="0052392D" w:rsidRDefault="00A8132D" w:rsidP="002C363B">
      <w:pPr>
        <w:pStyle w:val="ListParagraph"/>
        <w:ind w:left="0"/>
        <w:rPr>
          <w:rFonts w:ascii="Times New Roman" w:hAnsi="Times New Roman"/>
          <w:sz w:val="24"/>
          <w:szCs w:val="24"/>
        </w:rPr>
      </w:pPr>
    </w:p>
    <w:p w14:paraId="78E2900A" w14:textId="77777777" w:rsidR="00177BFF" w:rsidRPr="0043679D" w:rsidRDefault="00177BFF" w:rsidP="0052392D">
      <w:pPr>
        <w:numPr>
          <w:ilvl w:val="0"/>
          <w:numId w:val="9"/>
        </w:numPr>
        <w:rPr>
          <w:b/>
          <w:lang w:eastAsia="ar-SA"/>
        </w:rPr>
      </w:pPr>
      <w:r w:rsidRPr="0043679D">
        <w:rPr>
          <w:b/>
          <w:lang w:eastAsia="ar-SA"/>
        </w:rPr>
        <w:t>BACKGROUND INFORMATION</w:t>
      </w:r>
    </w:p>
    <w:p w14:paraId="26BCD528" w14:textId="77777777" w:rsidR="006052BA" w:rsidRDefault="006052BA">
      <w:pPr>
        <w:suppressAutoHyphens/>
        <w:ind w:left="360"/>
        <w:jc w:val="both"/>
        <w:rPr>
          <w:lang w:eastAsia="ar-SA"/>
        </w:rPr>
      </w:pPr>
    </w:p>
    <w:p w14:paraId="354A2D62" w14:textId="542652B2" w:rsidR="004955E3" w:rsidRDefault="00BC2EBE" w:rsidP="004955E3">
      <w:pPr>
        <w:ind w:left="360"/>
        <w:jc w:val="both"/>
        <w:rPr>
          <w:lang w:eastAsia="ar-SA"/>
        </w:rPr>
      </w:pPr>
      <w:r>
        <w:rPr>
          <w:lang w:eastAsia="ar-SA"/>
        </w:rPr>
        <w:t>To</w:t>
      </w:r>
      <w:r w:rsidR="004955E3">
        <w:rPr>
          <w:lang w:eastAsia="ar-SA"/>
        </w:rPr>
        <w:t xml:space="preserve"> accomplish this task, the student must have a clear understanding of the following topics:</w:t>
      </w:r>
    </w:p>
    <w:p w14:paraId="79BBD7DF" w14:textId="32000170" w:rsidR="004955E3" w:rsidRDefault="00E133BD" w:rsidP="004955E3">
      <w:pPr>
        <w:numPr>
          <w:ilvl w:val="0"/>
          <w:numId w:val="40"/>
        </w:numPr>
        <w:jc w:val="both"/>
        <w:rPr>
          <w:lang w:eastAsia="ar-SA"/>
        </w:rPr>
      </w:pPr>
      <w:r>
        <w:rPr>
          <w:lang w:eastAsia="ar-SA"/>
        </w:rPr>
        <w:t xml:space="preserve">Basic </w:t>
      </w:r>
      <w:r w:rsidR="00BC2EBE">
        <w:rPr>
          <w:lang w:eastAsia="ar-SA"/>
        </w:rPr>
        <w:t xml:space="preserve">use of </w:t>
      </w:r>
      <w:r w:rsidR="00962D78">
        <w:rPr>
          <w:lang w:eastAsia="ar-SA"/>
        </w:rPr>
        <w:t>MATLAB</w:t>
      </w:r>
    </w:p>
    <w:p w14:paraId="1DDEA317" w14:textId="77777777" w:rsidR="00AE26A0" w:rsidRDefault="00AE26A0" w:rsidP="002C363B">
      <w:pPr>
        <w:tabs>
          <w:tab w:val="left" w:pos="360"/>
        </w:tabs>
        <w:suppressAutoHyphens/>
        <w:rPr>
          <w:lang w:eastAsia="ar-SA"/>
        </w:rPr>
      </w:pPr>
    </w:p>
    <w:p w14:paraId="01236ED1" w14:textId="77777777" w:rsidR="000D6D92" w:rsidRDefault="000D6D92" w:rsidP="00C94F28">
      <w:pPr>
        <w:tabs>
          <w:tab w:val="left" w:pos="360"/>
        </w:tabs>
        <w:suppressAutoHyphens/>
        <w:ind w:left="360"/>
        <w:rPr>
          <w:lang w:eastAsia="ar-SA"/>
        </w:rPr>
      </w:pPr>
    </w:p>
    <w:p w14:paraId="475F0A03" w14:textId="77777777" w:rsidR="00EA5F33" w:rsidRPr="004955E3" w:rsidRDefault="00D715AD" w:rsidP="002C6618">
      <w:pPr>
        <w:numPr>
          <w:ilvl w:val="0"/>
          <w:numId w:val="9"/>
        </w:numPr>
        <w:tabs>
          <w:tab w:val="left" w:pos="360"/>
        </w:tabs>
        <w:suppressAutoHyphens/>
        <w:rPr>
          <w:b/>
          <w:lang w:eastAsia="ar-SA"/>
        </w:rPr>
      </w:pPr>
      <w:r w:rsidRPr="004955E3">
        <w:rPr>
          <w:b/>
          <w:lang w:eastAsia="ar-SA"/>
        </w:rPr>
        <w:t>PROCEDURE</w:t>
      </w:r>
      <w:r w:rsidR="00AD043A" w:rsidRPr="004955E3">
        <w:rPr>
          <w:b/>
          <w:lang w:eastAsia="ar-SA"/>
        </w:rPr>
        <w:t>S</w:t>
      </w:r>
    </w:p>
    <w:p w14:paraId="240FF6E0" w14:textId="77777777" w:rsidR="00EA5F33" w:rsidRDefault="00EA5F33" w:rsidP="00415F9E">
      <w:pPr>
        <w:rPr>
          <w:b/>
        </w:rPr>
      </w:pPr>
    </w:p>
    <w:p w14:paraId="4621D2E4" w14:textId="1AA44A79" w:rsidR="00BC2EBE" w:rsidRDefault="00BC2EBE" w:rsidP="00EF6A35">
      <w:pPr>
        <w:tabs>
          <w:tab w:val="left" w:pos="360"/>
        </w:tabs>
        <w:suppressAutoHyphens/>
        <w:ind w:left="360"/>
        <w:jc w:val="both"/>
        <w:rPr>
          <w:lang w:eastAsia="ar-SA"/>
        </w:rPr>
      </w:pPr>
    </w:p>
    <w:p w14:paraId="69DD2F47" w14:textId="77777777" w:rsidR="00EF6A35" w:rsidRDefault="00EF6A35" w:rsidP="00EF6A35">
      <w:pPr>
        <w:tabs>
          <w:tab w:val="left" w:pos="360"/>
        </w:tabs>
        <w:suppressAutoHyphens/>
        <w:ind w:left="360"/>
        <w:jc w:val="both"/>
        <w:rPr>
          <w:lang w:eastAsia="ar-SA"/>
        </w:rPr>
      </w:pPr>
    </w:p>
    <w:p w14:paraId="4BCF6F0F" w14:textId="6190714C" w:rsidR="00100565" w:rsidRDefault="00100565">
      <w:pPr>
        <w:jc w:val="both"/>
        <w:rPr>
          <w:lang w:eastAsia="ar-SA"/>
        </w:rPr>
      </w:pPr>
    </w:p>
    <w:p w14:paraId="7D574E57" w14:textId="196568BA" w:rsidR="00E133BD" w:rsidRDefault="00E133BD">
      <w:pPr>
        <w:jc w:val="both"/>
        <w:rPr>
          <w:lang w:eastAsia="ar-SA"/>
        </w:rPr>
      </w:pPr>
    </w:p>
    <w:p w14:paraId="626F6AA1" w14:textId="675A9221" w:rsidR="00E133BD" w:rsidRDefault="00E133BD">
      <w:pPr>
        <w:jc w:val="both"/>
        <w:rPr>
          <w:lang w:eastAsia="ar-SA"/>
        </w:rPr>
      </w:pPr>
    </w:p>
    <w:p w14:paraId="18A4EE8E" w14:textId="7C4CF189" w:rsidR="00E133BD" w:rsidRDefault="00E133BD">
      <w:pPr>
        <w:jc w:val="both"/>
        <w:rPr>
          <w:lang w:eastAsia="ar-SA"/>
        </w:rPr>
      </w:pPr>
    </w:p>
    <w:p w14:paraId="2EDB03E4" w14:textId="341BA836" w:rsidR="00BC2EBE" w:rsidRDefault="00BC2EBE">
      <w:pPr>
        <w:jc w:val="both"/>
        <w:rPr>
          <w:noProof/>
        </w:rPr>
      </w:pPr>
    </w:p>
    <w:p w14:paraId="3889E2D6" w14:textId="77777777" w:rsidR="00962D78" w:rsidRDefault="00962D78">
      <w:pPr>
        <w:jc w:val="both"/>
        <w:rPr>
          <w:noProof/>
        </w:rPr>
      </w:pPr>
    </w:p>
    <w:p w14:paraId="53F8DDB1" w14:textId="77777777" w:rsidR="00962D78" w:rsidRDefault="00962D78">
      <w:pPr>
        <w:jc w:val="both"/>
        <w:rPr>
          <w:noProof/>
        </w:rPr>
      </w:pPr>
    </w:p>
    <w:p w14:paraId="5EFD66ED" w14:textId="77777777" w:rsidR="00962D78" w:rsidRDefault="00962D78">
      <w:pPr>
        <w:jc w:val="both"/>
        <w:rPr>
          <w:noProof/>
        </w:rPr>
      </w:pPr>
    </w:p>
    <w:p w14:paraId="70D019F2" w14:textId="77777777" w:rsidR="00962D78" w:rsidRDefault="00962D78">
      <w:pPr>
        <w:jc w:val="both"/>
        <w:rPr>
          <w:noProof/>
        </w:rPr>
      </w:pPr>
    </w:p>
    <w:p w14:paraId="28100F46" w14:textId="77777777" w:rsidR="00962D78" w:rsidRDefault="00962D78">
      <w:pPr>
        <w:jc w:val="both"/>
        <w:rPr>
          <w:noProof/>
        </w:rPr>
      </w:pPr>
    </w:p>
    <w:p w14:paraId="64AFC9D9" w14:textId="77777777" w:rsidR="00962D78" w:rsidRDefault="00962D78">
      <w:pPr>
        <w:jc w:val="both"/>
        <w:rPr>
          <w:noProof/>
        </w:rPr>
      </w:pPr>
    </w:p>
    <w:p w14:paraId="055B3400" w14:textId="77777777" w:rsidR="00962D78" w:rsidRDefault="00962D78">
      <w:pPr>
        <w:jc w:val="both"/>
        <w:rPr>
          <w:noProof/>
        </w:rPr>
      </w:pPr>
    </w:p>
    <w:p w14:paraId="29C6588B" w14:textId="77777777" w:rsidR="00962D78" w:rsidRDefault="00962D78">
      <w:pPr>
        <w:jc w:val="both"/>
        <w:rPr>
          <w:noProof/>
        </w:rPr>
      </w:pPr>
    </w:p>
    <w:p w14:paraId="56286D97" w14:textId="77777777" w:rsidR="00962D78" w:rsidRDefault="00962D78">
      <w:pPr>
        <w:jc w:val="both"/>
        <w:rPr>
          <w:noProof/>
        </w:rPr>
      </w:pPr>
    </w:p>
    <w:p w14:paraId="0EE1485F" w14:textId="77777777" w:rsidR="00962D78" w:rsidRDefault="00962D78">
      <w:pPr>
        <w:jc w:val="both"/>
        <w:rPr>
          <w:noProof/>
        </w:rPr>
      </w:pPr>
    </w:p>
    <w:p w14:paraId="2C11DB7F" w14:textId="77777777" w:rsidR="00962D78" w:rsidRDefault="00962D78">
      <w:pPr>
        <w:jc w:val="both"/>
        <w:rPr>
          <w:noProof/>
        </w:rPr>
      </w:pPr>
    </w:p>
    <w:p w14:paraId="5F4873D6" w14:textId="77777777" w:rsidR="00962D78" w:rsidRDefault="00962D78">
      <w:pPr>
        <w:jc w:val="both"/>
        <w:rPr>
          <w:lang w:eastAsia="ar-SA"/>
        </w:rPr>
      </w:pPr>
    </w:p>
    <w:p w14:paraId="350E743F" w14:textId="068E6BA8" w:rsidR="00E133BD" w:rsidRDefault="00E133BD">
      <w:pPr>
        <w:jc w:val="both"/>
        <w:rPr>
          <w:lang w:eastAsia="ar-SA"/>
        </w:rPr>
      </w:pPr>
    </w:p>
    <w:p w14:paraId="20C4CC8C" w14:textId="38E7D965" w:rsidR="00E133BD" w:rsidRDefault="00E133BD">
      <w:pPr>
        <w:jc w:val="both"/>
        <w:rPr>
          <w:lang w:eastAsia="ar-SA"/>
        </w:rPr>
      </w:pPr>
    </w:p>
    <w:p w14:paraId="59225895" w14:textId="77777777" w:rsidR="00962D78" w:rsidRDefault="00962D78">
      <w:pPr>
        <w:jc w:val="both"/>
        <w:rPr>
          <w:lang w:eastAsia="ar-SA"/>
        </w:rPr>
      </w:pPr>
    </w:p>
    <w:p w14:paraId="2E34B12A" w14:textId="77777777" w:rsidR="00962D78" w:rsidRDefault="00962D78">
      <w:pPr>
        <w:jc w:val="both"/>
        <w:rPr>
          <w:lang w:eastAsia="ar-SA"/>
        </w:rPr>
      </w:pPr>
    </w:p>
    <w:p w14:paraId="037E128E" w14:textId="77777777" w:rsidR="00962D78" w:rsidRDefault="00962D78">
      <w:pPr>
        <w:jc w:val="both"/>
        <w:rPr>
          <w:lang w:eastAsia="ar-SA"/>
        </w:rPr>
      </w:pPr>
    </w:p>
    <w:p w14:paraId="318BDCEC" w14:textId="5DA70C6B" w:rsidR="00E133BD" w:rsidRDefault="00E133BD">
      <w:pPr>
        <w:jc w:val="both"/>
        <w:rPr>
          <w:lang w:eastAsia="ar-SA"/>
        </w:rPr>
      </w:pPr>
    </w:p>
    <w:p w14:paraId="56F5FE88" w14:textId="77777777" w:rsidR="00E133BD" w:rsidRDefault="00E133BD">
      <w:pPr>
        <w:jc w:val="both"/>
        <w:rPr>
          <w:lang w:eastAsia="ar-SA"/>
        </w:rPr>
      </w:pPr>
    </w:p>
    <w:p w14:paraId="6FE46445" w14:textId="77777777" w:rsidR="0043679D" w:rsidRPr="004955E3" w:rsidRDefault="0063661D" w:rsidP="0063661D">
      <w:pPr>
        <w:numPr>
          <w:ilvl w:val="0"/>
          <w:numId w:val="9"/>
        </w:numPr>
        <w:jc w:val="both"/>
        <w:rPr>
          <w:b/>
          <w:lang w:eastAsia="ar-SA"/>
        </w:rPr>
      </w:pPr>
      <w:r>
        <w:rPr>
          <w:b/>
          <w:lang w:eastAsia="ar-SA"/>
        </w:rPr>
        <w:t xml:space="preserve"> </w:t>
      </w:r>
      <w:r w:rsidR="0043679D" w:rsidRPr="004955E3">
        <w:rPr>
          <w:b/>
          <w:lang w:eastAsia="ar-SA"/>
        </w:rPr>
        <w:t xml:space="preserve">Assessment </w:t>
      </w:r>
    </w:p>
    <w:p w14:paraId="27E79265" w14:textId="77777777" w:rsidR="0043679D" w:rsidRDefault="0043679D">
      <w:pPr>
        <w:jc w:val="both"/>
        <w:rPr>
          <w:lang w:eastAsia="ar-SA"/>
        </w:rPr>
      </w:pPr>
    </w:p>
    <w:p w14:paraId="694DBB25" w14:textId="30A0F34F" w:rsidR="0043679D" w:rsidRDefault="0043679D" w:rsidP="0043679D">
      <w:pPr>
        <w:rPr>
          <w:rFonts w:ascii="Calibri" w:hAnsi="Calibri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67"/>
        <w:gridCol w:w="4683"/>
      </w:tblGrid>
      <w:tr w:rsidR="002E6416" w:rsidRPr="00C942BD" w14:paraId="122DC1CC" w14:textId="77777777" w:rsidTr="003D302E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FA9E0" w14:textId="77777777" w:rsidR="002E6416" w:rsidRPr="00C942BD" w:rsidRDefault="002E6416" w:rsidP="003D302E">
            <w:pPr>
              <w:rPr>
                <w:sz w:val="22"/>
                <w:szCs w:val="22"/>
              </w:rPr>
            </w:pPr>
            <w:r>
              <w:t>Department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4BC6F" w14:textId="77777777" w:rsidR="002E6416" w:rsidRPr="00C942BD" w:rsidRDefault="002E6416" w:rsidP="003D302E">
            <w:pPr>
              <w:rPr>
                <w:sz w:val="22"/>
                <w:szCs w:val="22"/>
              </w:rPr>
            </w:pPr>
            <w:r>
              <w:t>Computer Science</w:t>
            </w:r>
          </w:p>
        </w:tc>
      </w:tr>
      <w:tr w:rsidR="002E6416" w:rsidRPr="00C942BD" w14:paraId="4FBA5330" w14:textId="77777777" w:rsidTr="003D302E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06FED" w14:textId="77777777" w:rsidR="002E6416" w:rsidRPr="00C942BD" w:rsidRDefault="002E6416" w:rsidP="003D302E">
            <w:pPr>
              <w:rPr>
                <w:sz w:val="22"/>
                <w:szCs w:val="22"/>
              </w:rPr>
            </w:pPr>
            <w:r>
              <w:t>Subject Code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28F24" w14:textId="36AA4754" w:rsidR="002E6416" w:rsidRPr="00C942BD" w:rsidRDefault="001A55A2" w:rsidP="003D302E">
            <w:pPr>
              <w:rPr>
                <w:sz w:val="22"/>
                <w:szCs w:val="22"/>
              </w:rPr>
            </w:pPr>
            <w:r>
              <w:t>CSSSPEC8/CS0057</w:t>
            </w:r>
          </w:p>
        </w:tc>
      </w:tr>
      <w:tr w:rsidR="002E6416" w:rsidRPr="00C942BD" w14:paraId="017E0446" w14:textId="77777777" w:rsidTr="003D302E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6283D" w14:textId="77777777" w:rsidR="002E6416" w:rsidRPr="00C942BD" w:rsidRDefault="002E6416" w:rsidP="003D302E">
            <w:pPr>
              <w:ind w:left="720" w:hanging="720"/>
              <w:rPr>
                <w:sz w:val="22"/>
                <w:szCs w:val="22"/>
              </w:rPr>
            </w:pPr>
            <w:r>
              <w:t>Description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270CA" w14:textId="16AD4721" w:rsidR="002E6416" w:rsidRPr="00C942BD" w:rsidRDefault="004F0CC0" w:rsidP="003D302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Image Processing using </w:t>
            </w:r>
            <w:r w:rsidR="00962D78">
              <w:rPr>
                <w:sz w:val="22"/>
                <w:szCs w:val="22"/>
              </w:rPr>
              <w:t>MATLAB</w:t>
            </w:r>
          </w:p>
        </w:tc>
      </w:tr>
      <w:tr w:rsidR="002E6416" w:rsidRPr="00C942BD" w14:paraId="2CD614A1" w14:textId="77777777" w:rsidTr="003D302E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6B3E4" w14:textId="77777777" w:rsidR="002E6416" w:rsidRPr="00C942BD" w:rsidRDefault="002E6416" w:rsidP="003D302E">
            <w:pPr>
              <w:ind w:left="720" w:hanging="720"/>
              <w:rPr>
                <w:sz w:val="22"/>
                <w:szCs w:val="22"/>
              </w:rPr>
            </w:pPr>
            <w:r>
              <w:t>Term/Academic Year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01018" w14:textId="13B530E7" w:rsidR="002E6416" w:rsidRPr="00C942BD" w:rsidRDefault="002E6416" w:rsidP="003D302E">
            <w:pPr>
              <w:rPr>
                <w:sz w:val="22"/>
                <w:szCs w:val="22"/>
              </w:rPr>
            </w:pPr>
          </w:p>
        </w:tc>
      </w:tr>
    </w:tbl>
    <w:p w14:paraId="29A2EFBF" w14:textId="6AD44841" w:rsidR="002E6416" w:rsidRDefault="002E6416" w:rsidP="0043679D">
      <w:pPr>
        <w:rPr>
          <w:rFonts w:ascii="Calibri" w:hAnsi="Calibri"/>
          <w:sz w:val="22"/>
          <w:szCs w:val="22"/>
        </w:rPr>
      </w:pPr>
    </w:p>
    <w:p w14:paraId="6CE4C598" w14:textId="77777777" w:rsidR="002E6416" w:rsidRPr="0043679D" w:rsidRDefault="002E6416" w:rsidP="0043679D">
      <w:pPr>
        <w:rPr>
          <w:rFonts w:ascii="Calibri" w:hAnsi="Calibri"/>
          <w:sz w:val="22"/>
          <w:szCs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54"/>
        <w:gridCol w:w="3114"/>
      </w:tblGrid>
      <w:tr w:rsidR="0043679D" w:rsidRPr="00C942BD" w14:paraId="6C5824D2" w14:textId="77777777" w:rsidTr="00C942BD">
        <w:trPr>
          <w:jc w:val="center"/>
        </w:trPr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16A9B" w14:textId="77777777" w:rsidR="0043679D" w:rsidRPr="00C942BD" w:rsidRDefault="0043679D">
            <w:pPr>
              <w:rPr>
                <w:sz w:val="22"/>
                <w:szCs w:val="22"/>
              </w:rPr>
            </w:pPr>
            <w:r>
              <w:t>Topic</w:t>
            </w:r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3B94A" w14:textId="479687B3" w:rsidR="0043679D" w:rsidRPr="00C942BD" w:rsidRDefault="00BC2EB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Basic use of </w:t>
            </w:r>
            <w:r w:rsidR="00962D78">
              <w:rPr>
                <w:lang w:eastAsia="ar-SA"/>
              </w:rPr>
              <w:t>MATLAB</w:t>
            </w:r>
          </w:p>
        </w:tc>
      </w:tr>
      <w:tr w:rsidR="0043679D" w:rsidRPr="00C942BD" w14:paraId="6D4B7D85" w14:textId="77777777" w:rsidTr="00C942BD">
        <w:trPr>
          <w:jc w:val="center"/>
        </w:trPr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97D6F" w14:textId="27A0E481" w:rsidR="0043679D" w:rsidRPr="00C942BD" w:rsidRDefault="00196BF3">
            <w:pPr>
              <w:rPr>
                <w:sz w:val="22"/>
                <w:szCs w:val="22"/>
              </w:rPr>
            </w:pPr>
            <w:r>
              <w:t xml:space="preserve">Technical </w:t>
            </w:r>
            <w:r w:rsidR="002E6416">
              <w:t>No</w:t>
            </w:r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DC998" w14:textId="7CAD7FA9" w:rsidR="0043679D" w:rsidRPr="00C942BD" w:rsidRDefault="00196BF3">
            <w:pPr>
              <w:rPr>
                <w:sz w:val="22"/>
                <w:szCs w:val="22"/>
              </w:rPr>
            </w:pPr>
            <w:r>
              <w:t>1</w:t>
            </w:r>
          </w:p>
        </w:tc>
      </w:tr>
      <w:tr w:rsidR="0043679D" w:rsidRPr="00C942BD" w14:paraId="2C7D9412" w14:textId="77777777" w:rsidTr="00EF6A35">
        <w:trPr>
          <w:jc w:val="center"/>
        </w:trPr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B4517" w14:textId="77777777" w:rsidR="0043679D" w:rsidRPr="00C942BD" w:rsidRDefault="0043679D">
            <w:pPr>
              <w:rPr>
                <w:sz w:val="22"/>
                <w:szCs w:val="22"/>
              </w:rPr>
            </w:pPr>
            <w:r>
              <w:t>Lab Activity</w:t>
            </w:r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63AE1" w14:textId="4D5EC12B" w:rsidR="0043679D" w:rsidRPr="00C942BD" w:rsidRDefault="00BC2EBE">
            <w:pPr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Basic use of </w:t>
            </w:r>
            <w:r w:rsidR="00962D78">
              <w:rPr>
                <w:lang w:eastAsia="ar-SA"/>
              </w:rPr>
              <w:t>MATLAB</w:t>
            </w:r>
          </w:p>
        </w:tc>
      </w:tr>
      <w:tr w:rsidR="0043679D" w:rsidRPr="00C942BD" w14:paraId="74B43384" w14:textId="77777777" w:rsidTr="00C942BD">
        <w:trPr>
          <w:jc w:val="center"/>
        </w:trPr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63135" w14:textId="77777777" w:rsidR="0043679D" w:rsidRPr="00C942BD" w:rsidRDefault="0043679D">
            <w:pPr>
              <w:rPr>
                <w:sz w:val="22"/>
                <w:szCs w:val="22"/>
              </w:rPr>
            </w:pPr>
            <w:r>
              <w:t>CLO</w:t>
            </w:r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AA0B6" w14:textId="77777777" w:rsidR="0043679D" w:rsidRPr="00C942BD" w:rsidRDefault="00CA235C">
            <w:pPr>
              <w:rPr>
                <w:b/>
                <w:sz w:val="22"/>
                <w:szCs w:val="22"/>
              </w:rPr>
            </w:pPr>
            <w:r>
              <w:rPr>
                <w:b/>
              </w:rPr>
              <w:t>1</w:t>
            </w:r>
          </w:p>
        </w:tc>
      </w:tr>
    </w:tbl>
    <w:p w14:paraId="40294125" w14:textId="77777777" w:rsidR="0043679D" w:rsidRDefault="0043679D" w:rsidP="0043679D">
      <w:pPr>
        <w:rPr>
          <w:rFonts w:ascii="Calibri" w:hAnsi="Calibri"/>
          <w:b/>
          <w:sz w:val="22"/>
          <w:szCs w:val="22"/>
        </w:rPr>
      </w:pPr>
    </w:p>
    <w:p w14:paraId="09B4FB64" w14:textId="77777777" w:rsidR="0043679D" w:rsidRPr="0043679D" w:rsidRDefault="0043679D" w:rsidP="0043679D">
      <w:pPr>
        <w:rPr>
          <w:rFonts w:ascii="Calibri" w:hAnsi="Calibri"/>
          <w:b/>
          <w:sz w:val="22"/>
          <w:szCs w:val="22"/>
        </w:rPr>
      </w:pPr>
    </w:p>
    <w:p w14:paraId="7F1CE1B9" w14:textId="731B4AAA" w:rsidR="0043679D" w:rsidRDefault="0043679D" w:rsidP="0043679D">
      <w:pPr>
        <w:rPr>
          <w:b/>
        </w:rPr>
      </w:pPr>
      <w:r>
        <w:rPr>
          <w:b/>
        </w:rPr>
        <w:t xml:space="preserve">Note: The following rubrics/metrics will be used to grade students’ output in </w:t>
      </w:r>
      <w:r w:rsidR="00FF38EF">
        <w:rPr>
          <w:b/>
        </w:rPr>
        <w:t>Technical 1</w:t>
      </w:r>
      <w:r>
        <w:rPr>
          <w:b/>
        </w:rPr>
        <w:t xml:space="preserve">. </w:t>
      </w:r>
    </w:p>
    <w:p w14:paraId="120C7178" w14:textId="77777777" w:rsidR="0043679D" w:rsidRDefault="0043679D">
      <w:pPr>
        <w:jc w:val="both"/>
        <w:rPr>
          <w:lang w:eastAsia="ar-SA"/>
        </w:rPr>
      </w:pPr>
    </w:p>
    <w:p w14:paraId="0269B46E" w14:textId="77777777" w:rsidR="0043679D" w:rsidRDefault="0043679D">
      <w:pPr>
        <w:jc w:val="both"/>
        <w:rPr>
          <w:lang w:eastAsia="ar-SA"/>
        </w:rPr>
      </w:pPr>
    </w:p>
    <w:tbl>
      <w:tblPr>
        <w:tblpPr w:leftFromText="180" w:rightFromText="180" w:vertAnchor="page" w:horzAnchor="margin" w:tblpY="202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28"/>
        <w:gridCol w:w="4270"/>
        <w:gridCol w:w="1952"/>
      </w:tblGrid>
      <w:tr w:rsidR="002E4FB2" w:rsidRPr="009507C5" w14:paraId="3DEEC00E" w14:textId="77777777" w:rsidTr="0063661D">
        <w:tc>
          <w:tcPr>
            <w:tcW w:w="3192" w:type="dxa"/>
          </w:tcPr>
          <w:p w14:paraId="2C3B9D67" w14:textId="77777777" w:rsidR="002E4FB2" w:rsidRPr="009507C5" w:rsidRDefault="002E4FB2" w:rsidP="002E4FB2">
            <w:r w:rsidRPr="009507C5">
              <w:t xml:space="preserve">Criteria </w:t>
            </w:r>
          </w:p>
        </w:tc>
        <w:tc>
          <w:tcPr>
            <w:tcW w:w="4386" w:type="dxa"/>
          </w:tcPr>
          <w:p w14:paraId="0612502A" w14:textId="77777777" w:rsidR="002E4FB2" w:rsidRPr="009507C5" w:rsidRDefault="002E4FB2" w:rsidP="002E4FB2">
            <w:r w:rsidRPr="009507C5">
              <w:t>Descriptions</w:t>
            </w:r>
          </w:p>
        </w:tc>
        <w:tc>
          <w:tcPr>
            <w:tcW w:w="1998" w:type="dxa"/>
          </w:tcPr>
          <w:p w14:paraId="079A1A47" w14:textId="77777777" w:rsidR="002E4FB2" w:rsidRPr="009507C5" w:rsidRDefault="002E4FB2" w:rsidP="002E4FB2">
            <w:r w:rsidRPr="009507C5">
              <w:t xml:space="preserve">Points </w:t>
            </w:r>
          </w:p>
        </w:tc>
      </w:tr>
      <w:tr w:rsidR="00732748" w:rsidRPr="009507C5" w14:paraId="5719E8A4" w14:textId="77777777" w:rsidTr="0063661D">
        <w:tc>
          <w:tcPr>
            <w:tcW w:w="3192" w:type="dxa"/>
          </w:tcPr>
          <w:p w14:paraId="0B4A9DA6" w14:textId="3F89AD64" w:rsidR="00732748" w:rsidRPr="009507C5" w:rsidRDefault="00BC2EBE" w:rsidP="00732748">
            <w:r>
              <w:t>Uniqueness of code</w:t>
            </w:r>
          </w:p>
        </w:tc>
        <w:tc>
          <w:tcPr>
            <w:tcW w:w="4386" w:type="dxa"/>
          </w:tcPr>
          <w:p w14:paraId="2E7EEC93" w14:textId="08675B4D" w:rsidR="00732748" w:rsidRDefault="00BC2EBE" w:rsidP="00732748">
            <w:pPr>
              <w:jc w:val="both"/>
            </w:pPr>
            <w:r>
              <w:t>The code should not be same as others, it should be coded in the manner of how the student code</w:t>
            </w:r>
          </w:p>
          <w:p w14:paraId="488EA47F" w14:textId="2D83A5DD" w:rsidR="00BC2EBE" w:rsidRPr="009507C5" w:rsidRDefault="00BC2EBE" w:rsidP="00732748">
            <w:pPr>
              <w:jc w:val="both"/>
            </w:pPr>
          </w:p>
        </w:tc>
        <w:tc>
          <w:tcPr>
            <w:tcW w:w="1998" w:type="dxa"/>
          </w:tcPr>
          <w:p w14:paraId="23498902" w14:textId="77777777" w:rsidR="00732748" w:rsidRPr="009507C5" w:rsidRDefault="00732748" w:rsidP="00732748">
            <w:r>
              <w:t>25%</w:t>
            </w:r>
          </w:p>
        </w:tc>
      </w:tr>
      <w:tr w:rsidR="00732748" w:rsidRPr="009507C5" w14:paraId="7A6427AF" w14:textId="77777777" w:rsidTr="0063661D">
        <w:tc>
          <w:tcPr>
            <w:tcW w:w="3192" w:type="dxa"/>
          </w:tcPr>
          <w:p w14:paraId="17FED065" w14:textId="57630F65" w:rsidR="00732748" w:rsidRPr="009507C5" w:rsidRDefault="00BC2EBE" w:rsidP="00732748">
            <w:r>
              <w:t>Correctness of output</w:t>
            </w:r>
          </w:p>
        </w:tc>
        <w:tc>
          <w:tcPr>
            <w:tcW w:w="4386" w:type="dxa"/>
          </w:tcPr>
          <w:p w14:paraId="576055ED" w14:textId="7DDF85F2" w:rsidR="00732748" w:rsidRDefault="00BC2EBE" w:rsidP="00732748">
            <w:pPr>
              <w:jc w:val="both"/>
            </w:pPr>
            <w:r>
              <w:t>The script should be able to meet the expected output</w:t>
            </w:r>
          </w:p>
          <w:p w14:paraId="258D6CFD" w14:textId="18357F46" w:rsidR="00BC2EBE" w:rsidRPr="009507C5" w:rsidRDefault="00BC2EBE" w:rsidP="00732748">
            <w:pPr>
              <w:jc w:val="both"/>
            </w:pPr>
          </w:p>
        </w:tc>
        <w:tc>
          <w:tcPr>
            <w:tcW w:w="1998" w:type="dxa"/>
          </w:tcPr>
          <w:p w14:paraId="3D9AE586" w14:textId="7CE3BBE4" w:rsidR="00732748" w:rsidRPr="009507C5" w:rsidRDefault="00BC2EBE" w:rsidP="00732748">
            <w:r>
              <w:t>50</w:t>
            </w:r>
            <w:r w:rsidR="00732748">
              <w:t>%</w:t>
            </w:r>
          </w:p>
        </w:tc>
      </w:tr>
      <w:tr w:rsidR="00732748" w:rsidRPr="009507C5" w14:paraId="40A58A56" w14:textId="77777777" w:rsidTr="00BC2EBE">
        <w:trPr>
          <w:trHeight w:val="587"/>
        </w:trPr>
        <w:tc>
          <w:tcPr>
            <w:tcW w:w="3192" w:type="dxa"/>
          </w:tcPr>
          <w:p w14:paraId="60EEB02A" w14:textId="77777777" w:rsidR="00732748" w:rsidRDefault="00BC2EBE" w:rsidP="00732748">
            <w:r>
              <w:t>Readability</w:t>
            </w:r>
          </w:p>
          <w:p w14:paraId="6F5354E4" w14:textId="29DB6642" w:rsidR="00BC2EBE" w:rsidRPr="009507C5" w:rsidRDefault="00BC2EBE" w:rsidP="00732748"/>
        </w:tc>
        <w:tc>
          <w:tcPr>
            <w:tcW w:w="4386" w:type="dxa"/>
          </w:tcPr>
          <w:p w14:paraId="5638730C" w14:textId="77777777" w:rsidR="00732748" w:rsidRDefault="0063661D" w:rsidP="00732748">
            <w:pPr>
              <w:jc w:val="both"/>
            </w:pPr>
            <w:r>
              <w:t xml:space="preserve">Clarity </w:t>
            </w:r>
            <w:r w:rsidR="00BC2EBE">
              <w:t>of the written code, it should be readable</w:t>
            </w:r>
          </w:p>
          <w:p w14:paraId="6AEC9374" w14:textId="0EFE8B73" w:rsidR="00BC2EBE" w:rsidRPr="009507C5" w:rsidRDefault="00BC2EBE" w:rsidP="00732748">
            <w:pPr>
              <w:jc w:val="both"/>
            </w:pPr>
          </w:p>
        </w:tc>
        <w:tc>
          <w:tcPr>
            <w:tcW w:w="1998" w:type="dxa"/>
          </w:tcPr>
          <w:p w14:paraId="10E1C740" w14:textId="39ACB64F" w:rsidR="00732748" w:rsidRPr="009507C5" w:rsidRDefault="00BC2EBE" w:rsidP="00732748">
            <w:r>
              <w:t>1</w:t>
            </w:r>
            <w:r w:rsidR="00626129">
              <w:t>5</w:t>
            </w:r>
            <w:r w:rsidR="00732748">
              <w:t>%</w:t>
            </w:r>
          </w:p>
        </w:tc>
      </w:tr>
      <w:tr w:rsidR="00732748" w:rsidRPr="009507C5" w14:paraId="1B818177" w14:textId="77777777" w:rsidTr="0063661D">
        <w:tc>
          <w:tcPr>
            <w:tcW w:w="3192" w:type="dxa"/>
          </w:tcPr>
          <w:p w14:paraId="26959F17" w14:textId="77777777" w:rsidR="00732748" w:rsidRDefault="00626129" w:rsidP="00732748">
            <w:r>
              <w:t>Completeness of submission</w:t>
            </w:r>
          </w:p>
          <w:p w14:paraId="29B8E5E7" w14:textId="07140878" w:rsidR="00626129" w:rsidRDefault="00626129" w:rsidP="00732748"/>
        </w:tc>
        <w:tc>
          <w:tcPr>
            <w:tcW w:w="4386" w:type="dxa"/>
          </w:tcPr>
          <w:p w14:paraId="35588E88" w14:textId="4F89E7E5" w:rsidR="00732748" w:rsidRDefault="00626129" w:rsidP="00732748">
            <w:pPr>
              <w:jc w:val="both"/>
            </w:pPr>
            <w:r>
              <w:t>Submission should be complete</w:t>
            </w:r>
          </w:p>
        </w:tc>
        <w:tc>
          <w:tcPr>
            <w:tcW w:w="1998" w:type="dxa"/>
          </w:tcPr>
          <w:p w14:paraId="2160D96A" w14:textId="73C3FFA8" w:rsidR="00732748" w:rsidRDefault="00626129" w:rsidP="00732748">
            <w:r>
              <w:t>10%</w:t>
            </w:r>
          </w:p>
        </w:tc>
      </w:tr>
      <w:tr w:rsidR="00732748" w:rsidRPr="009507C5" w14:paraId="69046D21" w14:textId="77777777" w:rsidTr="0063661D">
        <w:tc>
          <w:tcPr>
            <w:tcW w:w="3192" w:type="dxa"/>
          </w:tcPr>
          <w:p w14:paraId="5250706C" w14:textId="77777777" w:rsidR="00732748" w:rsidRPr="009507C5" w:rsidRDefault="00732748" w:rsidP="00732748">
            <w:r w:rsidRPr="009507C5">
              <w:t>Total</w:t>
            </w:r>
          </w:p>
        </w:tc>
        <w:tc>
          <w:tcPr>
            <w:tcW w:w="4386" w:type="dxa"/>
          </w:tcPr>
          <w:p w14:paraId="72F5AFEE" w14:textId="77777777" w:rsidR="00732748" w:rsidRPr="009507C5" w:rsidRDefault="00732748" w:rsidP="00732748"/>
        </w:tc>
        <w:tc>
          <w:tcPr>
            <w:tcW w:w="1998" w:type="dxa"/>
          </w:tcPr>
          <w:p w14:paraId="566B2F5A" w14:textId="77777777" w:rsidR="00732748" w:rsidRPr="009507C5" w:rsidRDefault="00732748" w:rsidP="00732748">
            <w:r w:rsidRPr="009507C5">
              <w:t>100%</w:t>
            </w:r>
          </w:p>
        </w:tc>
      </w:tr>
    </w:tbl>
    <w:p w14:paraId="69DB783B" w14:textId="77777777" w:rsidR="00A141A3" w:rsidRDefault="00A141A3" w:rsidP="00A141A3">
      <w:pPr>
        <w:pStyle w:val="Default"/>
      </w:pPr>
    </w:p>
    <w:p w14:paraId="23A06932" w14:textId="77777777" w:rsidR="0036486B" w:rsidRPr="0036486B" w:rsidRDefault="0036486B" w:rsidP="00A141A3">
      <w:pPr>
        <w:pStyle w:val="Default"/>
        <w:rPr>
          <w:rFonts w:ascii="Times New Roman" w:hAnsi="Times New Roman" w:cs="Times New Roman"/>
          <w:color w:val="auto"/>
          <w:lang w:eastAsia="ar-SA"/>
        </w:rPr>
      </w:pPr>
    </w:p>
    <w:sectPr w:rsidR="0036486B" w:rsidRPr="0036486B">
      <w:pgSz w:w="12240" w:h="15840" w:code="1"/>
      <w:pgMar w:top="1440" w:right="1440" w:bottom="1440" w:left="144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799407" w14:textId="77777777" w:rsidR="003726E6" w:rsidRDefault="003726E6">
      <w:r>
        <w:separator/>
      </w:r>
    </w:p>
  </w:endnote>
  <w:endnote w:type="continuationSeparator" w:id="0">
    <w:p w14:paraId="16849723" w14:textId="77777777" w:rsidR="003726E6" w:rsidRDefault="003726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4EC47A" w14:textId="77777777" w:rsidR="003726E6" w:rsidRDefault="003726E6">
      <w:r>
        <w:separator/>
      </w:r>
    </w:p>
  </w:footnote>
  <w:footnote w:type="continuationSeparator" w:id="0">
    <w:p w14:paraId="70BA74E1" w14:textId="77777777" w:rsidR="003726E6" w:rsidRDefault="003726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lowerLetter"/>
      <w:lvlText w:val="%1.)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lowerLetter"/>
      <w:lvlText w:val="%1.)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00000003"/>
    <w:multiLevelType w:val="singleLevel"/>
    <w:tmpl w:val="00000003"/>
    <w:name w:val="WW8Num4"/>
    <w:lvl w:ilvl="0">
      <w:start w:val="1"/>
      <w:numFmt w:val="lowerLetter"/>
      <w:lvlText w:val="%1.)"/>
      <w:lvlJc w:val="left"/>
      <w:pPr>
        <w:tabs>
          <w:tab w:val="num" w:pos="780"/>
        </w:tabs>
        <w:ind w:left="780" w:hanging="360"/>
      </w:pPr>
    </w:lvl>
  </w:abstractNum>
  <w:abstractNum w:abstractNumId="3" w15:restartNumberingAfterBreak="0">
    <w:nsid w:val="00000004"/>
    <w:multiLevelType w:val="multilevel"/>
    <w:tmpl w:val="B6126E94"/>
    <w:name w:val="WW8Num5"/>
    <w:lvl w:ilvl="0">
      <w:start w:val="1"/>
      <w:numFmt w:val="upperRoman"/>
      <w:lvlText w:val="%1."/>
      <w:lvlJc w:val="left"/>
      <w:pPr>
        <w:tabs>
          <w:tab w:val="num" w:pos="360"/>
        </w:tabs>
        <w:ind w:left="360" w:hanging="360"/>
      </w:pPr>
    </w:lvl>
    <w:lvl w:ilvl="1">
      <w:start w:val="2"/>
      <w:numFmt w:val="upperRoman"/>
      <w:lvlText w:val="%2&gt;"/>
      <w:lvlJc w:val="left"/>
      <w:pPr>
        <w:ind w:left="1800" w:hanging="720"/>
      </w:pPr>
      <w:rPr>
        <w:rFonts w:hint="default"/>
      </w:rPr>
    </w:lvl>
    <w:lvl w:ilvl="2">
      <w:start w:val="1"/>
      <w:numFmt w:val="upp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921359"/>
    <w:multiLevelType w:val="hybridMultilevel"/>
    <w:tmpl w:val="F9C244C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1969DD"/>
    <w:multiLevelType w:val="hybridMultilevel"/>
    <w:tmpl w:val="142C3B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C996E5A"/>
    <w:multiLevelType w:val="hybridMultilevel"/>
    <w:tmpl w:val="7CF8C3EE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CC04147"/>
    <w:multiLevelType w:val="hybridMultilevel"/>
    <w:tmpl w:val="F97807EC"/>
    <w:lvl w:ilvl="0" w:tplc="5BD45ED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9CC2BF2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D4A641C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9AC04C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F42309A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5386D0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F56CE4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05EC844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B8A1438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A65EA7"/>
    <w:multiLevelType w:val="hybridMultilevel"/>
    <w:tmpl w:val="A1E0B416"/>
    <w:lvl w:ilvl="0" w:tplc="29C4BB08">
      <w:start w:val="1"/>
      <w:numFmt w:val="upp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9" w15:restartNumberingAfterBreak="0">
    <w:nsid w:val="15882967"/>
    <w:multiLevelType w:val="hybridMultilevel"/>
    <w:tmpl w:val="118C84C0"/>
    <w:lvl w:ilvl="0" w:tplc="3BFE121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0E477F0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B92DFC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040085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E58F0F0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7D23EE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A3877C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002127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1F284B0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160D6B"/>
    <w:multiLevelType w:val="hybridMultilevel"/>
    <w:tmpl w:val="E46CA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047BE2"/>
    <w:multiLevelType w:val="hybridMultilevel"/>
    <w:tmpl w:val="3A7E64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CE2EFC"/>
    <w:multiLevelType w:val="hybridMultilevel"/>
    <w:tmpl w:val="3DAC6FFE"/>
    <w:lvl w:ilvl="0" w:tplc="3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0058DB"/>
    <w:multiLevelType w:val="hybridMultilevel"/>
    <w:tmpl w:val="1616AFC0"/>
    <w:lvl w:ilvl="0" w:tplc="C8F88D38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EE09C70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4BA29CC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1FC795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5C6A31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696412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4A0C13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218682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FF61068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584103"/>
    <w:multiLevelType w:val="hybridMultilevel"/>
    <w:tmpl w:val="9648E39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870B66"/>
    <w:multiLevelType w:val="hybridMultilevel"/>
    <w:tmpl w:val="6654FA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FB3229"/>
    <w:multiLevelType w:val="hybridMultilevel"/>
    <w:tmpl w:val="393E69DC"/>
    <w:lvl w:ilvl="0" w:tplc="A7725CD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69456F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8E8210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8FE4D4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8FEEAC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B964FF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652468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56E87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D12CB1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470699"/>
    <w:multiLevelType w:val="hybridMultilevel"/>
    <w:tmpl w:val="71A41A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1A474D2"/>
    <w:multiLevelType w:val="hybridMultilevel"/>
    <w:tmpl w:val="CC9623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2FD29D3"/>
    <w:multiLevelType w:val="hybridMultilevel"/>
    <w:tmpl w:val="6510733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ED1919"/>
    <w:multiLevelType w:val="hybridMultilevel"/>
    <w:tmpl w:val="14B4AF90"/>
    <w:lvl w:ilvl="0" w:tplc="D27C829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684B3E4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92C6C1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468CDA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D3491D6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768196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5DC4F8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A3C3D68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C12159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2A5B3D"/>
    <w:multiLevelType w:val="hybridMultilevel"/>
    <w:tmpl w:val="E8523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647410"/>
    <w:multiLevelType w:val="hybridMultilevel"/>
    <w:tmpl w:val="979CE68E"/>
    <w:lvl w:ilvl="0" w:tplc="3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4B8917FB"/>
    <w:multiLevelType w:val="hybridMultilevel"/>
    <w:tmpl w:val="5A8C1F7C"/>
    <w:lvl w:ilvl="0" w:tplc="FFD8B2BC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4" w15:restartNumberingAfterBreak="0">
    <w:nsid w:val="4BC87949"/>
    <w:multiLevelType w:val="hybridMultilevel"/>
    <w:tmpl w:val="65F007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F227EE"/>
    <w:multiLevelType w:val="hybridMultilevel"/>
    <w:tmpl w:val="452635F4"/>
    <w:lvl w:ilvl="0" w:tplc="04090001">
      <w:start w:val="1"/>
      <w:numFmt w:val="bullet"/>
      <w:lvlText w:val=""/>
      <w:lvlJc w:val="left"/>
      <w:pPr>
        <w:ind w:left="25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8" w:hanging="360"/>
      </w:pPr>
      <w:rPr>
        <w:rFonts w:ascii="Wingdings" w:hAnsi="Wingdings" w:hint="default"/>
      </w:rPr>
    </w:lvl>
  </w:abstractNum>
  <w:abstractNum w:abstractNumId="26" w15:restartNumberingAfterBreak="0">
    <w:nsid w:val="51087909"/>
    <w:multiLevelType w:val="hybridMultilevel"/>
    <w:tmpl w:val="3E8AA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8A334B"/>
    <w:multiLevelType w:val="hybridMultilevel"/>
    <w:tmpl w:val="F0B4C388"/>
    <w:lvl w:ilvl="0" w:tplc="B7A6D27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F9C9AF6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822EAF8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1766AC0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1D6250E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136313A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AD66C7E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3E45FC8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6366472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53D55CD2"/>
    <w:multiLevelType w:val="hybridMultilevel"/>
    <w:tmpl w:val="5C02443A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E4722A7"/>
    <w:multiLevelType w:val="hybridMultilevel"/>
    <w:tmpl w:val="496E77D8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F3F3D6C"/>
    <w:multiLevelType w:val="hybridMultilevel"/>
    <w:tmpl w:val="BB08C40E"/>
    <w:lvl w:ilvl="0" w:tplc="EF7CEEA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06E1DC7"/>
    <w:multiLevelType w:val="singleLevel"/>
    <w:tmpl w:val="4544D818"/>
    <w:lvl w:ilvl="0">
      <w:start w:val="1"/>
      <w:numFmt w:val="upperRoman"/>
      <w:pStyle w:val="Heading6"/>
      <w:lvlText w:val="%1."/>
      <w:lvlJc w:val="left"/>
      <w:pPr>
        <w:tabs>
          <w:tab w:val="num" w:pos="720"/>
        </w:tabs>
        <w:ind w:left="360" w:hanging="360"/>
      </w:pPr>
      <w:rPr>
        <w:rFonts w:ascii="Tahoma" w:hAnsi="Tahoma" w:hint="default"/>
        <w:b/>
        <w:i w:val="0"/>
      </w:rPr>
    </w:lvl>
  </w:abstractNum>
  <w:abstractNum w:abstractNumId="32" w15:restartNumberingAfterBreak="0">
    <w:nsid w:val="63B42B01"/>
    <w:multiLevelType w:val="hybridMultilevel"/>
    <w:tmpl w:val="5A7CB1A6"/>
    <w:lvl w:ilvl="0" w:tplc="E5405E80">
      <w:start w:val="1"/>
      <w:numFmt w:val="upperRoman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77A0FB2"/>
    <w:multiLevelType w:val="hybridMultilevel"/>
    <w:tmpl w:val="8BDCE9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78079B8"/>
    <w:multiLevelType w:val="hybridMultilevel"/>
    <w:tmpl w:val="6FDCE2D6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8FE27C3"/>
    <w:multiLevelType w:val="hybridMultilevel"/>
    <w:tmpl w:val="37783E62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9C16675"/>
    <w:multiLevelType w:val="hybridMultilevel"/>
    <w:tmpl w:val="BC74373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 w15:restartNumberingAfterBreak="0">
    <w:nsid w:val="768063F8"/>
    <w:multiLevelType w:val="hybridMultilevel"/>
    <w:tmpl w:val="28E42C02"/>
    <w:lvl w:ilvl="0" w:tplc="BAE4654C">
      <w:start w:val="1"/>
      <w:numFmt w:val="decimal"/>
      <w:lvlText w:val="%1.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78EC3B4C"/>
    <w:multiLevelType w:val="hybridMultilevel"/>
    <w:tmpl w:val="113A2DA8"/>
    <w:lvl w:ilvl="0" w:tplc="9B50E68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221DB3"/>
    <w:multiLevelType w:val="hybridMultilevel"/>
    <w:tmpl w:val="1AD4936A"/>
    <w:lvl w:ilvl="0" w:tplc="F3721C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D9A4D0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C70A6EA">
      <w:start w:val="578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304FA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D36AA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03250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64043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6261E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A9409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185558754">
    <w:abstractNumId w:val="31"/>
  </w:num>
  <w:num w:numId="2" w16cid:durableId="66001951">
    <w:abstractNumId w:val="32"/>
  </w:num>
  <w:num w:numId="3" w16cid:durableId="265697172">
    <w:abstractNumId w:val="37"/>
  </w:num>
  <w:num w:numId="4" w16cid:durableId="2076656824">
    <w:abstractNumId w:val="23"/>
  </w:num>
  <w:num w:numId="5" w16cid:durableId="1911890529">
    <w:abstractNumId w:val="8"/>
  </w:num>
  <w:num w:numId="6" w16cid:durableId="2076781736">
    <w:abstractNumId w:val="0"/>
  </w:num>
  <w:num w:numId="7" w16cid:durableId="453139850">
    <w:abstractNumId w:val="1"/>
  </w:num>
  <w:num w:numId="8" w16cid:durableId="2068717812">
    <w:abstractNumId w:val="2"/>
  </w:num>
  <w:num w:numId="9" w16cid:durableId="69739744">
    <w:abstractNumId w:val="3"/>
  </w:num>
  <w:num w:numId="10" w16cid:durableId="1495805185">
    <w:abstractNumId w:val="13"/>
  </w:num>
  <w:num w:numId="11" w16cid:durableId="36782748">
    <w:abstractNumId w:val="7"/>
  </w:num>
  <w:num w:numId="12" w16cid:durableId="24067313">
    <w:abstractNumId w:val="20"/>
  </w:num>
  <w:num w:numId="13" w16cid:durableId="571544708">
    <w:abstractNumId w:val="9"/>
  </w:num>
  <w:num w:numId="14" w16cid:durableId="758718557">
    <w:abstractNumId w:val="12"/>
  </w:num>
  <w:num w:numId="15" w16cid:durableId="1422293961">
    <w:abstractNumId w:val="16"/>
  </w:num>
  <w:num w:numId="16" w16cid:durableId="1661226978">
    <w:abstractNumId w:val="39"/>
  </w:num>
  <w:num w:numId="17" w16cid:durableId="2097550834">
    <w:abstractNumId w:val="14"/>
  </w:num>
  <w:num w:numId="18" w16cid:durableId="279262046">
    <w:abstractNumId w:val="29"/>
  </w:num>
  <w:num w:numId="19" w16cid:durableId="277104540">
    <w:abstractNumId w:val="6"/>
  </w:num>
  <w:num w:numId="20" w16cid:durableId="558328470">
    <w:abstractNumId w:val="19"/>
  </w:num>
  <w:num w:numId="21" w16cid:durableId="1870793733">
    <w:abstractNumId w:val="4"/>
  </w:num>
  <w:num w:numId="22" w16cid:durableId="96562999">
    <w:abstractNumId w:val="34"/>
  </w:num>
  <w:num w:numId="23" w16cid:durableId="1391687459">
    <w:abstractNumId w:val="22"/>
  </w:num>
  <w:num w:numId="24" w16cid:durableId="1026059788">
    <w:abstractNumId w:val="35"/>
  </w:num>
  <w:num w:numId="25" w16cid:durableId="1718777212">
    <w:abstractNumId w:val="28"/>
  </w:num>
  <w:num w:numId="26" w16cid:durableId="1952660367">
    <w:abstractNumId w:val="27"/>
  </w:num>
  <w:num w:numId="27" w16cid:durableId="930701736">
    <w:abstractNumId w:val="17"/>
  </w:num>
  <w:num w:numId="28" w16cid:durableId="182204615">
    <w:abstractNumId w:val="25"/>
  </w:num>
  <w:num w:numId="29" w16cid:durableId="795299904">
    <w:abstractNumId w:val="18"/>
  </w:num>
  <w:num w:numId="30" w16cid:durableId="1717386636">
    <w:abstractNumId w:val="5"/>
  </w:num>
  <w:num w:numId="31" w16cid:durableId="1743336724">
    <w:abstractNumId w:val="10"/>
  </w:num>
  <w:num w:numId="32" w16cid:durableId="1466656291">
    <w:abstractNumId w:val="24"/>
  </w:num>
  <w:num w:numId="33" w16cid:durableId="68577034">
    <w:abstractNumId w:val="3"/>
    <w:lvlOverride w:ilvl="0">
      <w:startOverride w:val="5"/>
    </w:lvlOverride>
  </w:num>
  <w:num w:numId="34" w16cid:durableId="128866353">
    <w:abstractNumId w:val="21"/>
  </w:num>
  <w:num w:numId="35" w16cid:durableId="354381972">
    <w:abstractNumId w:val="30"/>
  </w:num>
  <w:num w:numId="36" w16cid:durableId="47346140">
    <w:abstractNumId w:val="38"/>
  </w:num>
  <w:num w:numId="37" w16cid:durableId="1017776021">
    <w:abstractNumId w:val="15"/>
  </w:num>
  <w:num w:numId="38" w16cid:durableId="936838192">
    <w:abstractNumId w:val="11"/>
  </w:num>
  <w:num w:numId="39" w16cid:durableId="1671835158">
    <w:abstractNumId w:val="36"/>
  </w:num>
  <w:num w:numId="40" w16cid:durableId="606081806">
    <w:abstractNumId w:val="33"/>
  </w:num>
  <w:num w:numId="41" w16cid:durableId="110102298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E93"/>
    <w:rsid w:val="0000518C"/>
    <w:rsid w:val="00016F83"/>
    <w:rsid w:val="000406D1"/>
    <w:rsid w:val="00047931"/>
    <w:rsid w:val="00054157"/>
    <w:rsid w:val="00062DC5"/>
    <w:rsid w:val="000708AD"/>
    <w:rsid w:val="00080C74"/>
    <w:rsid w:val="00087AC4"/>
    <w:rsid w:val="00092BC4"/>
    <w:rsid w:val="000A22CD"/>
    <w:rsid w:val="000D6D92"/>
    <w:rsid w:val="000F2A57"/>
    <w:rsid w:val="000F3BE1"/>
    <w:rsid w:val="000F74AD"/>
    <w:rsid w:val="001003D5"/>
    <w:rsid w:val="00100565"/>
    <w:rsid w:val="00100992"/>
    <w:rsid w:val="0011618C"/>
    <w:rsid w:val="00125A65"/>
    <w:rsid w:val="00127F96"/>
    <w:rsid w:val="00135774"/>
    <w:rsid w:val="00136CBF"/>
    <w:rsid w:val="001644FD"/>
    <w:rsid w:val="00170A6A"/>
    <w:rsid w:val="00172999"/>
    <w:rsid w:val="00177BFF"/>
    <w:rsid w:val="00192B67"/>
    <w:rsid w:val="00196BF3"/>
    <w:rsid w:val="001A55A2"/>
    <w:rsid w:val="001B7F2E"/>
    <w:rsid w:val="001C6E5A"/>
    <w:rsid w:val="001C7040"/>
    <w:rsid w:val="001D1A51"/>
    <w:rsid w:val="001E2747"/>
    <w:rsid w:val="001F3AD0"/>
    <w:rsid w:val="00200171"/>
    <w:rsid w:val="0020039A"/>
    <w:rsid w:val="00202372"/>
    <w:rsid w:val="00210C80"/>
    <w:rsid w:val="00216E7E"/>
    <w:rsid w:val="00243984"/>
    <w:rsid w:val="0026102B"/>
    <w:rsid w:val="00273B5D"/>
    <w:rsid w:val="0027439B"/>
    <w:rsid w:val="00275584"/>
    <w:rsid w:val="00276B54"/>
    <w:rsid w:val="00281BF0"/>
    <w:rsid w:val="0029093E"/>
    <w:rsid w:val="0029328B"/>
    <w:rsid w:val="00293DCD"/>
    <w:rsid w:val="002B6FD4"/>
    <w:rsid w:val="002C04D6"/>
    <w:rsid w:val="002C363B"/>
    <w:rsid w:val="002C3A27"/>
    <w:rsid w:val="002C6618"/>
    <w:rsid w:val="002D567E"/>
    <w:rsid w:val="002E4FB2"/>
    <w:rsid w:val="002E6416"/>
    <w:rsid w:val="00300FCE"/>
    <w:rsid w:val="003058E5"/>
    <w:rsid w:val="003116C9"/>
    <w:rsid w:val="00314A79"/>
    <w:rsid w:val="00336C8D"/>
    <w:rsid w:val="00341399"/>
    <w:rsid w:val="003441D9"/>
    <w:rsid w:val="0036486B"/>
    <w:rsid w:val="003726E6"/>
    <w:rsid w:val="003743AC"/>
    <w:rsid w:val="00380D5D"/>
    <w:rsid w:val="00391691"/>
    <w:rsid w:val="003933B7"/>
    <w:rsid w:val="003B5437"/>
    <w:rsid w:val="003D72A2"/>
    <w:rsid w:val="00415437"/>
    <w:rsid w:val="00415F9E"/>
    <w:rsid w:val="00426E93"/>
    <w:rsid w:val="00434DE7"/>
    <w:rsid w:val="0043679D"/>
    <w:rsid w:val="00444F14"/>
    <w:rsid w:val="00454988"/>
    <w:rsid w:val="00455CB2"/>
    <w:rsid w:val="00461FEE"/>
    <w:rsid w:val="004622C2"/>
    <w:rsid w:val="00473469"/>
    <w:rsid w:val="004741E8"/>
    <w:rsid w:val="004907D2"/>
    <w:rsid w:val="004955E3"/>
    <w:rsid w:val="004A3A78"/>
    <w:rsid w:val="004D0700"/>
    <w:rsid w:val="004E4A79"/>
    <w:rsid w:val="004F0CC0"/>
    <w:rsid w:val="004F29ED"/>
    <w:rsid w:val="004F7927"/>
    <w:rsid w:val="0052392D"/>
    <w:rsid w:val="005365AF"/>
    <w:rsid w:val="005411BF"/>
    <w:rsid w:val="00564FCE"/>
    <w:rsid w:val="00583563"/>
    <w:rsid w:val="005A0D44"/>
    <w:rsid w:val="005A1DD3"/>
    <w:rsid w:val="005A31B8"/>
    <w:rsid w:val="005E3586"/>
    <w:rsid w:val="005E6ED4"/>
    <w:rsid w:val="005F6D78"/>
    <w:rsid w:val="006052BA"/>
    <w:rsid w:val="0061103A"/>
    <w:rsid w:val="0061366D"/>
    <w:rsid w:val="006219BA"/>
    <w:rsid w:val="00626129"/>
    <w:rsid w:val="006326A9"/>
    <w:rsid w:val="00632A48"/>
    <w:rsid w:val="00634382"/>
    <w:rsid w:val="0063661D"/>
    <w:rsid w:val="00654AA4"/>
    <w:rsid w:val="00664C24"/>
    <w:rsid w:val="0066743F"/>
    <w:rsid w:val="00667C5C"/>
    <w:rsid w:val="006721E3"/>
    <w:rsid w:val="0067275E"/>
    <w:rsid w:val="006757E1"/>
    <w:rsid w:val="00687D96"/>
    <w:rsid w:val="006920D2"/>
    <w:rsid w:val="00694FB5"/>
    <w:rsid w:val="006A4EA1"/>
    <w:rsid w:val="006C1C03"/>
    <w:rsid w:val="006E1DB2"/>
    <w:rsid w:val="00711A78"/>
    <w:rsid w:val="00714167"/>
    <w:rsid w:val="00732748"/>
    <w:rsid w:val="0073486B"/>
    <w:rsid w:val="00790F14"/>
    <w:rsid w:val="0079380F"/>
    <w:rsid w:val="007A57C5"/>
    <w:rsid w:val="007B7523"/>
    <w:rsid w:val="007C4FFF"/>
    <w:rsid w:val="007C5A7E"/>
    <w:rsid w:val="0081048A"/>
    <w:rsid w:val="00812F9B"/>
    <w:rsid w:val="00820089"/>
    <w:rsid w:val="00823ECC"/>
    <w:rsid w:val="008305F3"/>
    <w:rsid w:val="00851BF9"/>
    <w:rsid w:val="00854EE2"/>
    <w:rsid w:val="00862809"/>
    <w:rsid w:val="00863FEC"/>
    <w:rsid w:val="00892457"/>
    <w:rsid w:val="008D4214"/>
    <w:rsid w:val="008D4EFE"/>
    <w:rsid w:val="008F03E4"/>
    <w:rsid w:val="009221DC"/>
    <w:rsid w:val="00924C9D"/>
    <w:rsid w:val="00931D96"/>
    <w:rsid w:val="00932DF0"/>
    <w:rsid w:val="00937D9A"/>
    <w:rsid w:val="00962D78"/>
    <w:rsid w:val="00983BE8"/>
    <w:rsid w:val="009A171D"/>
    <w:rsid w:val="009C49D5"/>
    <w:rsid w:val="009E513D"/>
    <w:rsid w:val="00A05006"/>
    <w:rsid w:val="00A141A3"/>
    <w:rsid w:val="00A14955"/>
    <w:rsid w:val="00A14D3C"/>
    <w:rsid w:val="00A33FF2"/>
    <w:rsid w:val="00A75D80"/>
    <w:rsid w:val="00A81154"/>
    <w:rsid w:val="00A8132D"/>
    <w:rsid w:val="00A821C3"/>
    <w:rsid w:val="00A84E9D"/>
    <w:rsid w:val="00A92A49"/>
    <w:rsid w:val="00A96E3C"/>
    <w:rsid w:val="00AA56D9"/>
    <w:rsid w:val="00AB3B6D"/>
    <w:rsid w:val="00AC0408"/>
    <w:rsid w:val="00AC5216"/>
    <w:rsid w:val="00AD043A"/>
    <w:rsid w:val="00AE00D2"/>
    <w:rsid w:val="00AE26A0"/>
    <w:rsid w:val="00AE5A5B"/>
    <w:rsid w:val="00B05C08"/>
    <w:rsid w:val="00B13B34"/>
    <w:rsid w:val="00B1765B"/>
    <w:rsid w:val="00B25783"/>
    <w:rsid w:val="00B31AE4"/>
    <w:rsid w:val="00B47756"/>
    <w:rsid w:val="00B57048"/>
    <w:rsid w:val="00B86F9C"/>
    <w:rsid w:val="00B960F9"/>
    <w:rsid w:val="00BA2EEE"/>
    <w:rsid w:val="00BA4FA5"/>
    <w:rsid w:val="00BB682D"/>
    <w:rsid w:val="00BC1878"/>
    <w:rsid w:val="00BC2EBE"/>
    <w:rsid w:val="00BC5948"/>
    <w:rsid w:val="00BC7DAD"/>
    <w:rsid w:val="00BD0753"/>
    <w:rsid w:val="00BE2502"/>
    <w:rsid w:val="00BF2B40"/>
    <w:rsid w:val="00C12CEA"/>
    <w:rsid w:val="00C24CB6"/>
    <w:rsid w:val="00C426A1"/>
    <w:rsid w:val="00C44652"/>
    <w:rsid w:val="00C57B0D"/>
    <w:rsid w:val="00C71AFF"/>
    <w:rsid w:val="00C75370"/>
    <w:rsid w:val="00C92C48"/>
    <w:rsid w:val="00C942BD"/>
    <w:rsid w:val="00C94F28"/>
    <w:rsid w:val="00CA235C"/>
    <w:rsid w:val="00CC618E"/>
    <w:rsid w:val="00CF28EA"/>
    <w:rsid w:val="00D32A61"/>
    <w:rsid w:val="00D33378"/>
    <w:rsid w:val="00D376AB"/>
    <w:rsid w:val="00D46E09"/>
    <w:rsid w:val="00D52BF8"/>
    <w:rsid w:val="00D655AE"/>
    <w:rsid w:val="00D715AD"/>
    <w:rsid w:val="00D833C1"/>
    <w:rsid w:val="00D83520"/>
    <w:rsid w:val="00D848BF"/>
    <w:rsid w:val="00DA4C80"/>
    <w:rsid w:val="00DB36EC"/>
    <w:rsid w:val="00DB3A82"/>
    <w:rsid w:val="00DC2075"/>
    <w:rsid w:val="00DD05A3"/>
    <w:rsid w:val="00DD1C2A"/>
    <w:rsid w:val="00DD1DE3"/>
    <w:rsid w:val="00DD3490"/>
    <w:rsid w:val="00DD6DEE"/>
    <w:rsid w:val="00DF26B2"/>
    <w:rsid w:val="00E133BD"/>
    <w:rsid w:val="00E2014C"/>
    <w:rsid w:val="00E2191B"/>
    <w:rsid w:val="00E23ED0"/>
    <w:rsid w:val="00E257CD"/>
    <w:rsid w:val="00E36BFC"/>
    <w:rsid w:val="00E47563"/>
    <w:rsid w:val="00E52217"/>
    <w:rsid w:val="00EA5F33"/>
    <w:rsid w:val="00EA7F8B"/>
    <w:rsid w:val="00ED14AD"/>
    <w:rsid w:val="00ED1BA6"/>
    <w:rsid w:val="00ED37BA"/>
    <w:rsid w:val="00EF6A35"/>
    <w:rsid w:val="00F00545"/>
    <w:rsid w:val="00F074CE"/>
    <w:rsid w:val="00F2738B"/>
    <w:rsid w:val="00F27F80"/>
    <w:rsid w:val="00F70E8B"/>
    <w:rsid w:val="00F95861"/>
    <w:rsid w:val="00FA36CD"/>
    <w:rsid w:val="00FB56CF"/>
    <w:rsid w:val="00FF330B"/>
    <w:rsid w:val="00FF3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843BEE"/>
  <w15:chartTrackingRefBased/>
  <w15:docId w15:val="{83BD897E-032D-493B-8DDE-4AF9E71C8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sz w:val="22"/>
    </w:rPr>
  </w:style>
  <w:style w:type="paragraph" w:styleId="Heading3">
    <w:name w:val="heading 3"/>
    <w:basedOn w:val="Normal"/>
    <w:next w:val="Normal"/>
    <w:qFormat/>
    <w:pPr>
      <w:keepNext/>
      <w:ind w:firstLine="720"/>
      <w:outlineLvl w:val="2"/>
    </w:pPr>
    <w:rPr>
      <w:i/>
      <w:sz w:val="22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Tahoma" w:eastAsia="Arial Unicode MS" w:hAnsi="Tahoma"/>
      <w:b/>
      <w:sz w:val="20"/>
    </w:rPr>
  </w:style>
  <w:style w:type="paragraph" w:styleId="Heading5">
    <w:name w:val="heading 5"/>
    <w:basedOn w:val="Normal"/>
    <w:next w:val="Normal"/>
    <w:qFormat/>
    <w:pPr>
      <w:keepNext/>
      <w:spacing w:after="120"/>
      <w:ind w:left="1584" w:firstLine="576"/>
      <w:outlineLvl w:val="4"/>
    </w:pPr>
    <w:rPr>
      <w:rFonts w:ascii="Tahoma" w:hAnsi="Tahoma"/>
      <w:b/>
      <w:sz w:val="20"/>
    </w:rPr>
  </w:style>
  <w:style w:type="paragraph" w:styleId="Heading6">
    <w:name w:val="heading 6"/>
    <w:basedOn w:val="Normal"/>
    <w:next w:val="Normal"/>
    <w:qFormat/>
    <w:pPr>
      <w:keepNext/>
      <w:numPr>
        <w:numId w:val="1"/>
      </w:numPr>
      <w:ind w:left="720" w:hanging="720"/>
      <w:jc w:val="both"/>
      <w:outlineLvl w:val="5"/>
    </w:pPr>
    <w:rPr>
      <w:rFonts w:ascii="Tahoma" w:hAnsi="Tahoma"/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TOAHeading">
    <w:name w:val="toa heading"/>
    <w:basedOn w:val="Normal"/>
    <w:next w:val="Normal"/>
    <w:semiHidden/>
    <w:pPr>
      <w:tabs>
        <w:tab w:val="left" w:pos="9000"/>
        <w:tab w:val="right" w:pos="9360"/>
      </w:tabs>
      <w:suppressAutoHyphens/>
    </w:pPr>
    <w:rPr>
      <w:rFonts w:ascii="Courier New" w:hAnsi="Courier New"/>
    </w:rPr>
  </w:style>
  <w:style w:type="paragraph" w:styleId="BodyTextIndent">
    <w:name w:val="Body Text Indent"/>
    <w:basedOn w:val="Normal"/>
    <w:pPr>
      <w:ind w:left="2160" w:hanging="1440"/>
      <w:jc w:val="both"/>
    </w:pPr>
    <w:rPr>
      <w:rFonts w:ascii="Tahoma" w:hAnsi="Tahoma"/>
      <w:sz w:val="20"/>
    </w:rPr>
  </w:style>
  <w:style w:type="paragraph" w:styleId="BodyTextIndent2">
    <w:name w:val="Body Text Indent 2"/>
    <w:basedOn w:val="Normal"/>
    <w:pPr>
      <w:ind w:left="720"/>
      <w:jc w:val="both"/>
    </w:pPr>
    <w:rPr>
      <w:rFonts w:ascii="Tahoma" w:hAnsi="Tahoma"/>
      <w:sz w:val="20"/>
    </w:rPr>
  </w:style>
  <w:style w:type="paragraph" w:styleId="BodyTextIndent3">
    <w:name w:val="Body Text Indent 3"/>
    <w:basedOn w:val="Normal"/>
    <w:pPr>
      <w:ind w:left="1080"/>
      <w:jc w:val="both"/>
    </w:pPr>
    <w:rPr>
      <w:rFonts w:ascii="Tahoma" w:hAnsi="Tahoma"/>
      <w:sz w:val="20"/>
    </w:rPr>
  </w:style>
  <w:style w:type="character" w:customStyle="1" w:styleId="Heading1Char">
    <w:name w:val="Heading 1 Char"/>
    <w:rPr>
      <w:b/>
      <w:sz w:val="24"/>
      <w:szCs w:val="24"/>
    </w:rPr>
  </w:style>
  <w:style w:type="character" w:customStyle="1" w:styleId="Heading2Char">
    <w:name w:val="Heading 2 Char"/>
    <w:rPr>
      <w:b/>
      <w:sz w:val="22"/>
      <w:szCs w:val="24"/>
    </w:rPr>
  </w:style>
  <w:style w:type="paragraph" w:styleId="ListParagraph">
    <w:name w:val="List Paragraph"/>
    <w:basedOn w:val="Normal"/>
    <w:uiPriority w:val="34"/>
    <w:qFormat/>
    <w:rsid w:val="00687D96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PH"/>
    </w:rPr>
  </w:style>
  <w:style w:type="paragraph" w:customStyle="1" w:styleId="bp">
    <w:name w:val="bp"/>
    <w:basedOn w:val="Normal"/>
    <w:rsid w:val="00BB682D"/>
    <w:pPr>
      <w:spacing w:before="100" w:beforeAutospacing="1" w:after="100" w:afterAutospacing="1"/>
    </w:pPr>
    <w:rPr>
      <w:lang w:val="fil-PH" w:eastAsia="fil-PH"/>
    </w:rPr>
  </w:style>
  <w:style w:type="paragraph" w:styleId="NormalWeb">
    <w:name w:val="Normal (Web)"/>
    <w:basedOn w:val="Normal"/>
    <w:uiPriority w:val="99"/>
    <w:unhideWhenUsed/>
    <w:rsid w:val="00314A79"/>
    <w:pPr>
      <w:spacing w:before="100" w:beforeAutospacing="1" w:after="100" w:afterAutospacing="1"/>
    </w:pPr>
  </w:style>
  <w:style w:type="paragraph" w:customStyle="1" w:styleId="Default">
    <w:name w:val="Default"/>
    <w:rsid w:val="00B1765B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4367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F6A35"/>
    <w:rPr>
      <w:rFonts w:ascii="Calibri" w:eastAsia="Calibri" w:hAnsi="Calibri"/>
      <w:sz w:val="22"/>
      <w:szCs w:val="22"/>
    </w:rPr>
  </w:style>
  <w:style w:type="character" w:customStyle="1" w:styleId="apple-converted-space">
    <w:name w:val="apple-converted-space"/>
    <w:rsid w:val="0036486B"/>
  </w:style>
  <w:style w:type="paragraph" w:styleId="BalloonText">
    <w:name w:val="Balloon Text"/>
    <w:basedOn w:val="Normal"/>
    <w:link w:val="BalloonTextChar"/>
    <w:rsid w:val="00654AA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654AA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63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95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5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744830">
                  <w:marLeft w:val="22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678154">
                      <w:marLeft w:val="33"/>
                      <w:marRight w:val="33"/>
                      <w:marTop w:val="0"/>
                      <w:marBottom w:val="3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262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608976">
          <w:marLeft w:val="161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971829">
          <w:marLeft w:val="161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33609">
          <w:marLeft w:val="161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383093">
          <w:marLeft w:val="90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30223">
          <w:marLeft w:val="90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02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49222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64572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0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3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41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3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302515">
                  <w:marLeft w:val="202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622005">
                      <w:marLeft w:val="30"/>
                      <w:marRight w:val="30"/>
                      <w:marTop w:val="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563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letterhead%202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letterhead 2.dot</Template>
  <TotalTime>4</TotalTime>
  <Pages>3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&lt;INSTRUCTIONS&gt;</vt:lpstr>
    </vt:vector>
  </TitlesOfParts>
  <Company>FEU - East Asia College</Company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&lt;INSTRUCTIONS&gt;</dc:title>
  <dc:subject/>
  <dc:creator>FEU - East Asia College</dc:creator>
  <cp:keywords/>
  <cp:lastModifiedBy>Hadji Tejuco</cp:lastModifiedBy>
  <cp:revision>5</cp:revision>
  <cp:lastPrinted>2013-06-08T04:33:00Z</cp:lastPrinted>
  <dcterms:created xsi:type="dcterms:W3CDTF">2021-08-04T03:22:00Z</dcterms:created>
  <dcterms:modified xsi:type="dcterms:W3CDTF">2026-01-07T09:48:00Z</dcterms:modified>
</cp:coreProperties>
</file>